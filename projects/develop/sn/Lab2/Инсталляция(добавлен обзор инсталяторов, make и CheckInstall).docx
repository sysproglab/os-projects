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Санкт-Петербургский Государственный Политехнический Университет</w:t>
      </w:r>
    </w:p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Институт информационных технологий и управления</w:t>
      </w:r>
    </w:p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Кафедра Компьютерных Систем и Программных Технологий</w:t>
      </w: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keepNext/>
        <w:keepLines/>
        <w:spacing w:before="200"/>
        <w:ind w:right="-568"/>
        <w:jc w:val="center"/>
        <w:rPr>
          <w:b/>
          <w:iCs/>
          <w:color w:val="4F81BD"/>
          <w:sz w:val="28"/>
        </w:rPr>
      </w:pPr>
    </w:p>
    <w:p w:rsidR="008D5931" w:rsidRPr="002249AF" w:rsidRDefault="008D5931" w:rsidP="008D5931">
      <w:pPr>
        <w:spacing w:line="276" w:lineRule="auto"/>
        <w:ind w:right="-568"/>
        <w:jc w:val="center"/>
      </w:pPr>
      <w:r>
        <w:rPr>
          <w:sz w:val="28"/>
        </w:rPr>
        <w:t xml:space="preserve">Отчет по </w:t>
      </w:r>
      <w:r w:rsidR="00CD2438">
        <w:rPr>
          <w:sz w:val="28"/>
        </w:rPr>
        <w:t>лабораторной работе № 2</w:t>
      </w:r>
      <w:bookmarkStart w:id="0" w:name="_GoBack"/>
      <w:bookmarkEnd w:id="0"/>
    </w:p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По дисциплине «Проектирование ОС и компонентов»</w:t>
      </w:r>
    </w:p>
    <w:p w:rsidR="008D5931" w:rsidRDefault="008D5931" w:rsidP="008D5931">
      <w:pPr>
        <w:jc w:val="center"/>
      </w:pPr>
      <w:r>
        <w:rPr>
          <w:sz w:val="28"/>
          <w:szCs w:val="28"/>
        </w:rPr>
        <w:t>По теме «</w:t>
      </w:r>
      <w:r w:rsidRPr="007E139B">
        <w:rPr>
          <w:sz w:val="28"/>
          <w:szCs w:val="28"/>
        </w:rPr>
        <w:t>Инсталляция, применение заданных и выбранных инсталляторов»</w:t>
      </w: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  <w:szCs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b/>
          <w:sz w:val="28"/>
        </w:rPr>
      </w:pPr>
    </w:p>
    <w:p w:rsidR="008D5931" w:rsidRDefault="008D5931" w:rsidP="008D5931">
      <w:pPr>
        <w:spacing w:line="276" w:lineRule="auto"/>
        <w:ind w:right="-5"/>
        <w:jc w:val="right"/>
      </w:pPr>
      <w:r>
        <w:rPr>
          <w:b/>
          <w:sz w:val="28"/>
        </w:rPr>
        <w:t>Работу выполнила студентка группы № 13541/3</w:t>
      </w:r>
    </w:p>
    <w:p w:rsidR="008D5931" w:rsidRDefault="008D5931" w:rsidP="008D5931">
      <w:pPr>
        <w:spacing w:line="276" w:lineRule="auto"/>
        <w:ind w:right="-5"/>
        <w:jc w:val="right"/>
      </w:pPr>
      <w:r>
        <w:rPr>
          <w:sz w:val="28"/>
        </w:rPr>
        <w:t xml:space="preserve">                                                          Шаляпин Н.С. ___________</w:t>
      </w: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"/>
        <w:jc w:val="righ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Работу принял преподаватель:</w:t>
      </w:r>
    </w:p>
    <w:p w:rsidR="008D5931" w:rsidRDefault="008D5931" w:rsidP="008D5931">
      <w:pPr>
        <w:spacing w:line="276" w:lineRule="auto"/>
        <w:ind w:right="-5"/>
        <w:jc w:val="right"/>
      </w:pPr>
      <w:r>
        <w:rPr>
          <w:sz w:val="28"/>
        </w:rPr>
        <w:t xml:space="preserve">                                                      </w:t>
      </w:r>
      <w:proofErr w:type="spellStart"/>
      <w:r>
        <w:rPr>
          <w:sz w:val="28"/>
        </w:rPr>
        <w:t>Душутина</w:t>
      </w:r>
      <w:proofErr w:type="spellEnd"/>
      <w:r>
        <w:rPr>
          <w:sz w:val="28"/>
        </w:rPr>
        <w:t xml:space="preserve"> Е.В. ___________</w:t>
      </w:r>
    </w:p>
    <w:p w:rsidR="008D5931" w:rsidRDefault="008D5931" w:rsidP="008D5931">
      <w:pPr>
        <w:ind w:right="-568"/>
        <w:jc w:val="right"/>
      </w:pPr>
      <w:r>
        <w:rPr>
          <w:iCs/>
          <w:spacing w:val="15"/>
          <w:sz w:val="28"/>
          <w:lang w:eastAsia="ja-JP"/>
        </w:rPr>
        <w:t>.</w:t>
      </w:r>
    </w:p>
    <w:p w:rsidR="008D5931" w:rsidRDefault="008D5931" w:rsidP="008D5931">
      <w:pPr>
        <w:ind w:right="-568"/>
        <w:jc w:val="right"/>
        <w:rPr>
          <w:iCs/>
          <w:spacing w:val="15"/>
          <w:sz w:val="28"/>
          <w:lang w:eastAsia="ja-JP"/>
        </w:rPr>
      </w:pPr>
    </w:p>
    <w:p w:rsidR="008D5931" w:rsidRDefault="008D5931" w:rsidP="008D5931">
      <w:pPr>
        <w:ind w:right="-568"/>
        <w:jc w:val="right"/>
        <w:rPr>
          <w:iCs/>
          <w:spacing w:val="15"/>
          <w:sz w:val="28"/>
          <w:lang w:eastAsia="ja-JP"/>
        </w:rPr>
      </w:pPr>
    </w:p>
    <w:p w:rsidR="008D5931" w:rsidRDefault="008D5931" w:rsidP="008D5931">
      <w:pPr>
        <w:spacing w:line="276" w:lineRule="auto"/>
        <w:ind w:right="-568"/>
        <w:jc w:val="center"/>
        <w:rPr>
          <w:iCs/>
          <w:spacing w:val="15"/>
          <w:sz w:val="28"/>
          <w:lang w:eastAsia="ja-JP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  <w:rPr>
          <w:sz w:val="28"/>
        </w:rPr>
      </w:pPr>
    </w:p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Санкт-Петербург</w:t>
      </w:r>
    </w:p>
    <w:p w:rsidR="008D5931" w:rsidRDefault="008D5931" w:rsidP="008D5931">
      <w:pPr>
        <w:spacing w:line="276" w:lineRule="auto"/>
        <w:ind w:right="-568"/>
        <w:jc w:val="center"/>
      </w:pPr>
      <w:r>
        <w:rPr>
          <w:sz w:val="28"/>
        </w:rPr>
        <w:t>2017</w:t>
      </w:r>
    </w:p>
    <w:p w:rsidR="008D5931" w:rsidRDefault="008D5931" w:rsidP="008D5931">
      <w:pPr>
        <w:pStyle w:val="2"/>
        <w:keepNext/>
        <w:shd w:val="clear" w:color="auto" w:fill="FFFFFF"/>
        <w:spacing w:before="0" w:after="0" w:line="360" w:lineRule="auto"/>
        <w:ind w:left="-295"/>
        <w:jc w:val="center"/>
      </w:pPr>
      <w:r>
        <w:rPr>
          <w:color w:val="000000"/>
          <w:spacing w:val="-4"/>
          <w:sz w:val="28"/>
          <w:szCs w:val="28"/>
        </w:rPr>
        <w:lastRenderedPageBreak/>
        <w:t>Программа работы</w:t>
      </w:r>
    </w:p>
    <w:p w:rsidR="008D5931" w:rsidRPr="007E139B" w:rsidRDefault="008D5931" w:rsidP="008D5931">
      <w:pPr>
        <w:ind w:right="-5"/>
        <w:jc w:val="both"/>
        <w:rPr>
          <w:color w:val="000000"/>
          <w:kern w:val="1"/>
        </w:rPr>
      </w:pPr>
      <w:r>
        <w:rPr>
          <w:color w:val="000000"/>
          <w:kern w:val="1"/>
        </w:rPr>
        <w:tab/>
      </w:r>
      <w:r w:rsidRPr="007E139B">
        <w:t>Инсталляция, применение заданных и выбранных инсталляторов.</w:t>
      </w:r>
    </w:p>
    <w:p w:rsidR="008D5931" w:rsidRPr="002249AF" w:rsidRDefault="008D5931" w:rsidP="008D5931">
      <w:pPr>
        <w:ind w:right="-5"/>
        <w:jc w:val="both"/>
        <w:rPr>
          <w:color w:val="000000"/>
          <w:kern w:val="1"/>
        </w:rPr>
      </w:pPr>
      <w:r>
        <w:rPr>
          <w:color w:val="000000"/>
          <w:kern w:val="1"/>
        </w:rPr>
        <w:tab/>
        <w:t xml:space="preserve">Используются в качестве приложений: </w:t>
      </w:r>
      <w:r w:rsidR="00270562">
        <w:rPr>
          <w:color w:val="000000"/>
        </w:rPr>
        <w:t>утилита, выводящая информацию о файле для</w:t>
      </w:r>
      <w:r w:rsidR="00270562">
        <w:rPr>
          <w:color w:val="000000"/>
          <w:kern w:val="1"/>
        </w:rPr>
        <w:t xml:space="preserve"> </w:t>
      </w:r>
      <w:proofErr w:type="spellStart"/>
      <w:r>
        <w:rPr>
          <w:color w:val="000000"/>
          <w:kern w:val="1"/>
        </w:rPr>
        <w:t>для</w:t>
      </w:r>
      <w:proofErr w:type="spellEnd"/>
      <w:r>
        <w:rPr>
          <w:color w:val="000000"/>
          <w:kern w:val="1"/>
        </w:rPr>
        <w:t xml:space="preserve"> </w:t>
      </w:r>
      <w:r>
        <w:rPr>
          <w:color w:val="000000"/>
          <w:kern w:val="1"/>
          <w:lang w:val="en-US"/>
        </w:rPr>
        <w:t>Windows</w:t>
      </w:r>
      <w:r w:rsidRPr="002249AF">
        <w:rPr>
          <w:color w:val="000000"/>
          <w:kern w:val="1"/>
        </w:rPr>
        <w:t xml:space="preserve"> </w:t>
      </w:r>
      <w:r>
        <w:rPr>
          <w:color w:val="000000"/>
          <w:kern w:val="1"/>
        </w:rPr>
        <w:t xml:space="preserve">и для </w:t>
      </w:r>
      <w:r>
        <w:rPr>
          <w:color w:val="000000"/>
          <w:kern w:val="1"/>
          <w:lang w:val="en-US"/>
        </w:rPr>
        <w:t>Linux</w:t>
      </w:r>
      <w:r>
        <w:rPr>
          <w:color w:val="000000"/>
          <w:kern w:val="1"/>
        </w:rPr>
        <w:t>. Утилиты были разработаны в прошлом семестре.</w:t>
      </w:r>
    </w:p>
    <w:p w:rsidR="008D5931" w:rsidRDefault="008D5931" w:rsidP="008D5931">
      <w:pPr>
        <w:pStyle w:val="a5"/>
        <w:spacing w:before="0" w:after="0"/>
        <w:ind w:firstLine="720"/>
        <w:jc w:val="both"/>
      </w:pPr>
      <w:r>
        <w:rPr>
          <w:color w:val="000000"/>
        </w:rPr>
        <w:t>Лабораторная работа выполнялась в ОС</w:t>
      </w:r>
      <w:r w:rsidRPr="002249AF">
        <w:rPr>
          <w:color w:val="000000"/>
        </w:rPr>
        <w:t xml:space="preserve">: </w:t>
      </w:r>
      <w:r>
        <w:rPr>
          <w:color w:val="000000"/>
          <w:lang w:val="en-US"/>
        </w:rPr>
        <w:t>Windows</w:t>
      </w:r>
      <w:r>
        <w:rPr>
          <w:color w:val="000000"/>
        </w:rPr>
        <w:t xml:space="preserve"> </w:t>
      </w:r>
      <w:r w:rsidR="003278EA">
        <w:rPr>
          <w:color w:val="000000"/>
        </w:rPr>
        <w:t>7</w:t>
      </w:r>
      <w:r w:rsidRPr="003E18D8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Ubuntu</w:t>
      </w:r>
      <w:r w:rsidR="003278EA">
        <w:rPr>
          <w:color w:val="000000"/>
        </w:rPr>
        <w:t xml:space="preserve"> 14</w:t>
      </w:r>
      <w:r w:rsidRPr="00D74111">
        <w:rPr>
          <w:color w:val="000000"/>
        </w:rPr>
        <w:t>.04</w:t>
      </w:r>
      <w:r>
        <w:t>.</w:t>
      </w:r>
    </w:p>
    <w:p w:rsidR="003278EA" w:rsidRDefault="003278EA" w:rsidP="003278EA">
      <w:pPr>
        <w:jc w:val="center"/>
        <w:rPr>
          <w:lang w:val="en-US"/>
        </w:rPr>
      </w:pPr>
      <w:r>
        <w:rPr>
          <w:lang w:val="en-US"/>
        </w:rPr>
        <w:t>Windows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3278EA" w:rsidTr="006E3FD3">
        <w:tc>
          <w:tcPr>
            <w:tcW w:w="93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Имя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узла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>:                         ADMIN-ПК</w:t>
            </w:r>
          </w:p>
          <w:p w:rsidR="003278EA" w:rsidRPr="00370F4C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Название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370F4C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370F4C">
              <w:rPr>
                <w:color w:val="000000"/>
                <w:sz w:val="20"/>
                <w:szCs w:val="20"/>
              </w:rPr>
              <w:t xml:space="preserve">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Microsoft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Windows</w:t>
            </w:r>
            <w:r w:rsidRPr="00370F4C">
              <w:rPr>
                <w:color w:val="000000"/>
                <w:sz w:val="20"/>
                <w:szCs w:val="20"/>
              </w:rPr>
              <w:t xml:space="preserve"> 7 </w:t>
            </w:r>
            <w:r>
              <w:rPr>
                <w:color w:val="000000"/>
                <w:sz w:val="20"/>
                <w:szCs w:val="20"/>
              </w:rPr>
              <w:t>Максимальная</w:t>
            </w:r>
          </w:p>
          <w:p w:rsidR="003278EA" w:rsidRPr="00370F4C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Версия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370F4C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370F4C">
              <w:rPr>
                <w:color w:val="000000"/>
                <w:sz w:val="20"/>
                <w:szCs w:val="20"/>
              </w:rPr>
              <w:t xml:space="preserve">                     6.1.7601 </w:t>
            </w:r>
            <w:r>
              <w:rPr>
                <w:color w:val="000000"/>
                <w:sz w:val="20"/>
                <w:szCs w:val="20"/>
                <w:lang w:val="en-US"/>
              </w:rPr>
              <w:t>Service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Pack</w:t>
            </w:r>
            <w:r w:rsidRPr="00370F4C">
              <w:rPr>
                <w:color w:val="000000"/>
                <w:sz w:val="20"/>
                <w:szCs w:val="20"/>
              </w:rPr>
              <w:t xml:space="preserve"> 1 </w:t>
            </w:r>
            <w:r>
              <w:rPr>
                <w:color w:val="000000"/>
                <w:sz w:val="20"/>
                <w:szCs w:val="20"/>
              </w:rPr>
              <w:t>сборка</w:t>
            </w:r>
            <w:r w:rsidRPr="00370F4C">
              <w:rPr>
                <w:color w:val="000000"/>
                <w:sz w:val="20"/>
                <w:szCs w:val="20"/>
              </w:rPr>
              <w:t xml:space="preserve"> 7601</w:t>
            </w:r>
          </w:p>
          <w:p w:rsidR="003278EA" w:rsidRPr="00370F4C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Изготовитель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370F4C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370F4C">
              <w:rPr>
                <w:color w:val="000000"/>
                <w:sz w:val="20"/>
                <w:szCs w:val="20"/>
              </w:rPr>
              <w:t xml:space="preserve">               </w:t>
            </w:r>
            <w:r>
              <w:rPr>
                <w:color w:val="000000"/>
                <w:sz w:val="20"/>
                <w:szCs w:val="20"/>
                <w:lang w:val="en-US"/>
              </w:rPr>
              <w:t>Microsoft</w:t>
            </w:r>
            <w:r w:rsidRPr="00370F4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Corporation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Параметры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ОС: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Изолированная рабочая станция</w:t>
            </w:r>
          </w:p>
          <w:p w:rsidR="003278EA" w:rsidRPr="00EC2FAE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Сборка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ОС: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Multiprocessor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Free</w:t>
            </w:r>
          </w:p>
          <w:p w:rsidR="003278EA" w:rsidRPr="00EC2FAE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Зарегистрированный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владелец: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</w:t>
            </w:r>
            <w:r>
              <w:rPr>
                <w:color w:val="000000"/>
                <w:sz w:val="20"/>
                <w:szCs w:val="20"/>
                <w:lang w:val="en-US"/>
              </w:rPr>
              <w:t>Admin</w:t>
            </w:r>
          </w:p>
          <w:p w:rsidR="003278EA" w:rsidRPr="00EC2FAE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 w:rsidRPr="00EC2FAE">
              <w:rPr>
                <w:color w:val="000000"/>
                <w:sz w:val="20"/>
                <w:szCs w:val="20"/>
              </w:rPr>
              <w:t>Зарегистрированная организация: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Код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продукта: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00426-</w:t>
            </w:r>
            <w:r>
              <w:rPr>
                <w:color w:val="000000"/>
                <w:sz w:val="20"/>
                <w:szCs w:val="20"/>
                <w:lang w:val="en-US"/>
              </w:rPr>
              <w:t>OEM</w:t>
            </w:r>
            <w:r>
              <w:rPr>
                <w:color w:val="000000"/>
                <w:sz w:val="20"/>
                <w:szCs w:val="20"/>
              </w:rPr>
              <w:t>-8992662-00173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Дата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установки: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02.04.2017, 14:53:54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Время загрузки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27.05.2017, 21:26:27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Изготовитель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ASUSTeK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Computer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Inc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  <w:p w:rsidR="003278EA" w:rsidRPr="00EC2FAE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Модель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color w:val="000000"/>
                <w:sz w:val="20"/>
                <w:szCs w:val="20"/>
                <w:lang w:val="en-US"/>
              </w:rPr>
              <w:t>K</w:t>
            </w:r>
            <w:r>
              <w:rPr>
                <w:color w:val="000000"/>
                <w:sz w:val="20"/>
                <w:szCs w:val="20"/>
              </w:rPr>
              <w:t>53</w:t>
            </w:r>
            <w:r>
              <w:rPr>
                <w:color w:val="000000"/>
                <w:sz w:val="20"/>
                <w:szCs w:val="20"/>
                <w:lang w:val="en-US"/>
              </w:rPr>
              <w:t>SM</w:t>
            </w:r>
          </w:p>
          <w:p w:rsidR="003278EA" w:rsidRPr="00EC2FAE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Тип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x</w:t>
            </w:r>
            <w:r>
              <w:rPr>
                <w:color w:val="000000"/>
                <w:sz w:val="20"/>
                <w:szCs w:val="20"/>
              </w:rPr>
              <w:t>64-</w:t>
            </w:r>
            <w:r>
              <w:rPr>
                <w:color w:val="000000"/>
                <w:sz w:val="20"/>
                <w:szCs w:val="20"/>
                <w:lang w:val="en-US"/>
              </w:rPr>
              <w:t>based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PC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color w:val="000000"/>
                <w:sz w:val="20"/>
                <w:szCs w:val="20"/>
                <w:lang w:val="en-US"/>
              </w:rPr>
              <w:t>Процессор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color w:val="000000"/>
                <w:sz w:val="20"/>
                <w:szCs w:val="20"/>
                <w:lang w:val="en-US"/>
              </w:rPr>
              <w:t xml:space="preserve">ы):                   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процессоров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- 1.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                                  [01]: Intel64 Family 6 Model 42 Stepping 7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GenuineIntel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~2501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МГц</w:t>
            </w:r>
            <w:proofErr w:type="spellEnd"/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Версия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BIOS:                      American Megatrends Inc. K53SM.214, 15.08.2012</w:t>
            </w:r>
          </w:p>
        </w:tc>
      </w:tr>
    </w:tbl>
    <w:p w:rsidR="003278EA" w:rsidRDefault="003278EA" w:rsidP="003278EA"/>
    <w:p w:rsidR="003278EA" w:rsidRDefault="003278EA" w:rsidP="003278EA">
      <w:pPr>
        <w:jc w:val="center"/>
        <w:rPr>
          <w:color w:val="000000"/>
          <w:lang w:val="en-US"/>
        </w:rPr>
      </w:pPr>
      <w:r>
        <w:rPr>
          <w:color w:val="000000"/>
          <w:lang w:val="en-US"/>
        </w:rPr>
        <w:t>Linux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3278EA" w:rsidRPr="00CD2438" w:rsidTr="006E3FD3">
        <w:tc>
          <w:tcPr>
            <w:tcW w:w="93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nikita@nikita-K53SM:~$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uname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-a</w:t>
            </w:r>
          </w:p>
          <w:p w:rsidR="003278EA" w:rsidRDefault="003278EA" w:rsidP="006E3FD3">
            <w:pPr>
              <w:pStyle w:val="a5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Linux nikita-K53SM 3.19.0-80-generic #88~14.04.1-Ubuntu SMP Fri Jan 13 14:54:07 UTC 2017 x86_64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x86_64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x86_64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GNU/Linux</w:t>
            </w:r>
          </w:p>
        </w:tc>
      </w:tr>
    </w:tbl>
    <w:p w:rsidR="008D5931" w:rsidRPr="00763855" w:rsidRDefault="008D5931" w:rsidP="008D5931">
      <w:pPr>
        <w:pStyle w:val="a5"/>
        <w:spacing w:before="0" w:after="0"/>
        <w:jc w:val="both"/>
        <w:rPr>
          <w:color w:val="000000"/>
          <w:lang w:val="en-US"/>
        </w:rPr>
      </w:pPr>
    </w:p>
    <w:p w:rsidR="004E4AF1" w:rsidRPr="00442CB6" w:rsidRDefault="008D5931" w:rsidP="00442CB6">
      <w:pPr>
        <w:numPr>
          <w:ilvl w:val="0"/>
          <w:numId w:val="1"/>
        </w:numPr>
        <w:jc w:val="center"/>
        <w:rPr>
          <w:b/>
          <w:bCs/>
          <w:sz w:val="28"/>
          <w:szCs w:val="28"/>
          <w:shd w:val="clear" w:color="auto" w:fill="FFFFFF"/>
        </w:rPr>
      </w:pPr>
      <w:r w:rsidRPr="006D4280">
        <w:rPr>
          <w:b/>
          <w:bCs/>
          <w:sz w:val="28"/>
          <w:szCs w:val="28"/>
          <w:shd w:val="clear" w:color="auto" w:fill="FFFFFF"/>
        </w:rPr>
        <w:t>Инсталляция</w:t>
      </w:r>
      <w:r>
        <w:rPr>
          <w:b/>
          <w:bCs/>
          <w:sz w:val="28"/>
          <w:szCs w:val="28"/>
          <w:shd w:val="clear" w:color="auto" w:fill="FFFFFF"/>
        </w:rPr>
        <w:t xml:space="preserve"> в </w:t>
      </w:r>
      <w:r>
        <w:rPr>
          <w:b/>
          <w:bCs/>
          <w:sz w:val="28"/>
          <w:szCs w:val="28"/>
          <w:shd w:val="clear" w:color="auto" w:fill="FFFFFF"/>
          <w:lang w:val="en-US"/>
        </w:rPr>
        <w:t>Windows</w:t>
      </w:r>
    </w:p>
    <w:p w:rsidR="008D5931" w:rsidRPr="007D204E" w:rsidRDefault="008D5931" w:rsidP="008D5931">
      <w:pPr>
        <w:pStyle w:val="2"/>
        <w:numPr>
          <w:ilvl w:val="1"/>
          <w:numId w:val="1"/>
        </w:numPr>
        <w:spacing w:before="0" w:after="0"/>
        <w:jc w:val="center"/>
        <w:rPr>
          <w:color w:val="000000"/>
          <w:sz w:val="28"/>
          <w:szCs w:val="28"/>
        </w:rPr>
      </w:pPr>
      <w:proofErr w:type="spellStart"/>
      <w:r w:rsidRPr="007D204E">
        <w:rPr>
          <w:color w:val="000000"/>
          <w:sz w:val="28"/>
          <w:szCs w:val="28"/>
        </w:rPr>
        <w:t>Inno</w:t>
      </w:r>
      <w:proofErr w:type="spellEnd"/>
      <w:r w:rsidRPr="007D204E">
        <w:rPr>
          <w:color w:val="000000"/>
          <w:sz w:val="28"/>
          <w:szCs w:val="28"/>
        </w:rPr>
        <w:t xml:space="preserve"> </w:t>
      </w:r>
      <w:proofErr w:type="spellStart"/>
      <w:r w:rsidRPr="007D204E">
        <w:rPr>
          <w:color w:val="000000"/>
          <w:sz w:val="28"/>
          <w:szCs w:val="28"/>
        </w:rPr>
        <w:t>Setup</w:t>
      </w:r>
      <w:proofErr w:type="spellEnd"/>
      <w:r>
        <w:rPr>
          <w:color w:val="000000"/>
          <w:sz w:val="28"/>
          <w:szCs w:val="28"/>
          <w:lang w:val="en-US"/>
        </w:rPr>
        <w:t xml:space="preserve"> Compiler</w:t>
      </w:r>
    </w:p>
    <w:p w:rsidR="008D5931" w:rsidRPr="007D204E" w:rsidRDefault="008D5931" w:rsidP="008D5931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Setup</w:t>
      </w:r>
      <w:proofErr w:type="spellEnd"/>
      <w:r w:rsidRPr="007D204E">
        <w:rPr>
          <w:color w:val="000000"/>
        </w:rPr>
        <w:t xml:space="preserve"> — бесплатный инструментарий для создания инсталляторов на базе сценариев. Среди главных особенностей продукта — работа со всеми версиями ОС </w:t>
      </w:r>
      <w:proofErr w:type="spellStart"/>
      <w:r w:rsidRPr="007D204E">
        <w:rPr>
          <w:color w:val="000000"/>
        </w:rPr>
        <w:t>Windows</w:t>
      </w:r>
      <w:proofErr w:type="spellEnd"/>
      <w:r w:rsidRPr="007D204E">
        <w:rPr>
          <w:color w:val="000000"/>
        </w:rPr>
        <w:t xml:space="preserve">, расширенная поддержка 64-битных приложений, настраиваемые типы установки, встроенный препроцессор и мощный язык сценариев на основе </w:t>
      </w:r>
      <w:proofErr w:type="spellStart"/>
      <w:r w:rsidRPr="007D204E">
        <w:rPr>
          <w:color w:val="000000"/>
        </w:rPr>
        <w:t>Pascal</w:t>
      </w:r>
      <w:proofErr w:type="spellEnd"/>
      <w:r w:rsidRPr="007D204E">
        <w:rPr>
          <w:color w:val="000000"/>
        </w:rPr>
        <w:t>.</w:t>
      </w:r>
    </w:p>
    <w:p w:rsidR="008D5931" w:rsidRDefault="008D5931" w:rsidP="008D5931">
      <w:pPr>
        <w:pStyle w:val="a5"/>
        <w:shd w:val="clear" w:color="auto" w:fill="FFFFFF"/>
        <w:spacing w:before="0" w:after="0"/>
        <w:ind w:firstLine="708"/>
        <w:jc w:val="both"/>
      </w:pPr>
      <w:r w:rsidRPr="007D204E">
        <w:rPr>
          <w:color w:val="000000"/>
        </w:rPr>
        <w:t xml:space="preserve">Документ разделен на секции, и каждая из них отвечает за определенную задачу инсталлятора соответственно. Всего имеется два типа секций — с параметрами и «директива—значение». </w:t>
      </w: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использует «родственный» язык — </w:t>
      </w:r>
      <w:hyperlink r:id="rId7" w:history="1">
        <w:proofErr w:type="spellStart"/>
        <w:r w:rsidRPr="007D204E">
          <w:rPr>
            <w:rStyle w:val="a4"/>
            <w:color w:val="000000"/>
          </w:rPr>
          <w:t>RemObjects</w:t>
        </w:r>
        <w:proofErr w:type="spellEnd"/>
        <w:r w:rsidRPr="007D204E">
          <w:rPr>
            <w:rStyle w:val="a4"/>
            <w:color w:val="000000"/>
          </w:rPr>
          <w:t xml:space="preserve"> </w:t>
        </w:r>
        <w:proofErr w:type="spellStart"/>
        <w:r w:rsidRPr="007D204E">
          <w:rPr>
            <w:rStyle w:val="a4"/>
            <w:color w:val="000000"/>
          </w:rPr>
          <w:t>Pascal</w:t>
        </w:r>
        <w:proofErr w:type="spellEnd"/>
        <w:r w:rsidRPr="007D204E">
          <w:rPr>
            <w:rStyle w:val="a4"/>
            <w:color w:val="000000"/>
          </w:rPr>
          <w:t xml:space="preserve"> </w:t>
        </w:r>
        <w:proofErr w:type="spellStart"/>
        <w:r w:rsidRPr="007D204E">
          <w:rPr>
            <w:rStyle w:val="a4"/>
            <w:color w:val="000000"/>
          </w:rPr>
          <w:t>Script</w:t>
        </w:r>
        <w:proofErr w:type="spellEnd"/>
      </w:hyperlink>
      <w:r w:rsidRPr="007D204E">
        <w:rPr>
          <w:color w:val="000000"/>
        </w:rPr>
        <w:t>. Сценарии от</w:t>
      </w:r>
      <w:r>
        <w:rPr>
          <w:color w:val="000000"/>
        </w:rPr>
        <w:t>вечают за добавление новых опций</w:t>
      </w:r>
      <w:r w:rsidRPr="007D204E">
        <w:rPr>
          <w:color w:val="000000"/>
        </w:rPr>
        <w:t>, создание интерфейса, вызов файлов или библиотек, настраиваемые действия (</w:t>
      </w:r>
      <w:proofErr w:type="spellStart"/>
      <w:r w:rsidRPr="007D204E">
        <w:rPr>
          <w:color w:val="000000"/>
        </w:rPr>
        <w:t>custom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actions</w:t>
      </w:r>
      <w:proofErr w:type="spellEnd"/>
      <w:r w:rsidRPr="007D204E">
        <w:rPr>
          <w:color w:val="000000"/>
        </w:rPr>
        <w:t xml:space="preserve">) и т. д. В рабочей папке </w:t>
      </w: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Setup</w:t>
      </w:r>
      <w:proofErr w:type="spellEnd"/>
      <w:r w:rsidRPr="007D204E">
        <w:rPr>
          <w:color w:val="000000"/>
        </w:rPr>
        <w:t xml:space="preserve"> находятся примеры скриптов (также доступны в ме</w:t>
      </w:r>
      <w:r>
        <w:rPr>
          <w:color w:val="000000"/>
        </w:rPr>
        <w:t xml:space="preserve">ню компилятора). По умолчанию в </w:t>
      </w: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Setup</w:t>
      </w:r>
      <w:proofErr w:type="spellEnd"/>
      <w:r w:rsidRPr="007D204E">
        <w:rPr>
          <w:color w:val="000000"/>
        </w:rPr>
        <w:t xml:space="preserve"> входит компилятор сценариев </w:t>
      </w:r>
      <w:proofErr w:type="spellStart"/>
      <w:r w:rsidRPr="007D204E">
        <w:rPr>
          <w:color w:val="000000"/>
        </w:rPr>
        <w:t>Compiler</w:t>
      </w:r>
      <w:proofErr w:type="spellEnd"/>
      <w:r w:rsidRPr="007D204E">
        <w:rPr>
          <w:color w:val="000000"/>
        </w:rPr>
        <w:t xml:space="preserve"> IDE. </w:t>
      </w:r>
    </w:p>
    <w:p w:rsidR="008D5931" w:rsidRPr="007D204E" w:rsidRDefault="008D5931" w:rsidP="008D5931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 xml:space="preserve">Самый простой вариант создания инсталлятора — обратиться к пошаговому мастеру настройки </w:t>
      </w: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Script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Studio</w:t>
      </w:r>
      <w:proofErr w:type="spellEnd"/>
      <w:r w:rsidRPr="007D204E">
        <w:rPr>
          <w:color w:val="000000"/>
        </w:rPr>
        <w:t>. Здесь указывается информация о продукте, координаты программы, файл лицензии и другие данные, языки локализации, опции компилятора. Впоследствии проект доступен для компиляции, отладки либо модификации полученного сценария в окне редактор</w:t>
      </w:r>
      <w:r>
        <w:t>.</w:t>
      </w:r>
    </w:p>
    <w:p w:rsidR="008D5931" w:rsidRPr="007D204E" w:rsidRDefault="008D5931" w:rsidP="008D5931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 xml:space="preserve">Редактор </w:t>
      </w:r>
      <w:proofErr w:type="spellStart"/>
      <w:r w:rsidRPr="007D204E">
        <w:rPr>
          <w:color w:val="000000"/>
        </w:rPr>
        <w:t>Inno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Script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Studio</w:t>
      </w:r>
      <w:proofErr w:type="spellEnd"/>
      <w:r w:rsidRPr="007D204E">
        <w:rPr>
          <w:color w:val="000000"/>
        </w:rPr>
        <w:t xml:space="preserve"> доступен на русском языке. Значительно проще настраивать проект последовательно, переходя по секциям, а не создавая сценарий с нуля. При добавлении нового элемента изменения вносятся в код сценария, синтаксис подсвечивается, код соответствующим образом разбит на секции ([</w:t>
      </w:r>
      <w:proofErr w:type="spellStart"/>
      <w:r w:rsidRPr="007D204E">
        <w:rPr>
          <w:color w:val="000000"/>
        </w:rPr>
        <w:t>Setup</w:t>
      </w:r>
      <w:proofErr w:type="spellEnd"/>
      <w:r w:rsidRPr="007D204E">
        <w:rPr>
          <w:color w:val="000000"/>
        </w:rPr>
        <w:t>], [</w:t>
      </w:r>
      <w:proofErr w:type="spellStart"/>
      <w:r w:rsidRPr="007D204E">
        <w:rPr>
          <w:color w:val="000000"/>
        </w:rPr>
        <w:t>Types</w:t>
      </w:r>
      <w:proofErr w:type="spellEnd"/>
      <w:r w:rsidRPr="007D204E">
        <w:rPr>
          <w:color w:val="000000"/>
        </w:rPr>
        <w:t>], [</w:t>
      </w:r>
      <w:proofErr w:type="spellStart"/>
      <w:r w:rsidRPr="007D204E">
        <w:rPr>
          <w:color w:val="000000"/>
        </w:rPr>
        <w:t>Components</w:t>
      </w:r>
      <w:proofErr w:type="spellEnd"/>
      <w:r w:rsidRPr="007D204E">
        <w:rPr>
          <w:color w:val="000000"/>
        </w:rPr>
        <w:t>]…).</w:t>
      </w:r>
    </w:p>
    <w:p w:rsidR="008D5931" w:rsidRPr="000C6133" w:rsidRDefault="008D5931" w:rsidP="008D5931">
      <w:pPr>
        <w:ind w:firstLine="708"/>
        <w:jc w:val="both"/>
        <w:rPr>
          <w:color w:val="000000"/>
          <w:shd w:val="clear" w:color="auto" w:fill="FFFFFF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Рассмотрим</w:t>
      </w:r>
      <w:r w:rsidRPr="007D204E">
        <w:rPr>
          <w:color w:val="000000"/>
          <w:shd w:val="clear" w:color="auto" w:fill="FFFFFF"/>
        </w:rPr>
        <w:t xml:space="preserve"> подробно</w:t>
      </w:r>
      <w:r w:rsidRPr="007D204E">
        <w:rPr>
          <w:color w:val="000000"/>
          <w:shd w:val="clear" w:color="auto" w:fill="FFFFFF"/>
          <w:lang w:eastAsia="ru-RU"/>
        </w:rPr>
        <w:t xml:space="preserve"> код написан</w:t>
      </w:r>
      <w:r w:rsidRPr="007D204E">
        <w:rPr>
          <w:color w:val="000000"/>
          <w:shd w:val="clear" w:color="auto" w:fill="FFFFFF"/>
        </w:rPr>
        <w:t>ия</w:t>
      </w:r>
      <w:r w:rsidRPr="007D204E">
        <w:rPr>
          <w:color w:val="000000"/>
          <w:shd w:val="clear" w:color="auto" w:fill="FFFFFF"/>
          <w:lang w:eastAsia="ru-RU"/>
        </w:rPr>
        <w:t xml:space="preserve"> скрипта.</w:t>
      </w:r>
      <w:r w:rsidRPr="007D204E">
        <w:rPr>
          <w:color w:val="000000"/>
          <w:lang w:eastAsia="ru-RU"/>
        </w:rPr>
        <w:br/>
      </w:r>
      <w:r w:rsidRPr="007D204E">
        <w:rPr>
          <w:color w:val="000000"/>
          <w:shd w:val="clear" w:color="auto" w:fill="FFFFFF"/>
          <w:lang w:eastAsia="ru-RU"/>
        </w:rPr>
        <w:t xml:space="preserve">Первым шагом </w:t>
      </w:r>
      <w:r>
        <w:rPr>
          <w:color w:val="000000"/>
          <w:shd w:val="clear" w:color="auto" w:fill="FFFFFF"/>
          <w:lang w:eastAsia="ru-RU"/>
        </w:rPr>
        <w:t>определим необходимые константы</w:t>
      </w:r>
      <w:r w:rsidRPr="000C6133">
        <w:rPr>
          <w:color w:val="000000"/>
          <w:shd w:val="clear" w:color="auto" w:fill="FFFFFF"/>
          <w:lang w:eastAsia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607005" w:rsidTr="006E3FD3">
        <w:tc>
          <w:tcPr>
            <w:tcW w:w="9571" w:type="dxa"/>
            <w:shd w:val="clear" w:color="auto" w:fill="auto"/>
          </w:tcPr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C3114C">
              <w:rPr>
                <w:color w:val="000000"/>
                <w:sz w:val="20"/>
                <w:szCs w:val="20"/>
                <w:lang w:val="en-US"/>
              </w:rPr>
              <w:lastRenderedPageBreak/>
              <w:t xml:space="preserve">;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Имя</w:t>
            </w:r>
            <w:proofErr w:type="spellEnd"/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приложения</w:t>
            </w:r>
            <w:proofErr w:type="spellEnd"/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C3114C">
              <w:rPr>
                <w:color w:val="000000"/>
                <w:sz w:val="20"/>
                <w:szCs w:val="20"/>
                <w:lang w:val="en-US"/>
              </w:rPr>
              <w:t>#define   Name       "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FullInfoFile</w:t>
            </w:r>
            <w:proofErr w:type="spellEnd"/>
            <w:r w:rsidRPr="00C3114C">
              <w:rPr>
                <w:color w:val="000000"/>
                <w:sz w:val="20"/>
                <w:szCs w:val="20"/>
                <w:lang w:val="en-US"/>
              </w:rPr>
              <w:t>"</w:t>
            </w:r>
          </w:p>
          <w:p w:rsidR="00C3114C" w:rsidRPr="00370F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370F4C">
              <w:rPr>
                <w:color w:val="000000"/>
                <w:sz w:val="20"/>
                <w:szCs w:val="20"/>
              </w:rPr>
              <w:t>; Версия приложения</w:t>
            </w:r>
          </w:p>
          <w:p w:rsidR="00C3114C" w:rsidRPr="00370F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370F4C">
              <w:rPr>
                <w:color w:val="000000"/>
                <w:sz w:val="20"/>
                <w:szCs w:val="20"/>
              </w:rPr>
              <w:t>#</w:t>
            </w:r>
            <w:r w:rsidRPr="00C3114C">
              <w:rPr>
                <w:color w:val="000000"/>
                <w:sz w:val="20"/>
                <w:szCs w:val="20"/>
                <w:lang w:val="en-US"/>
              </w:rPr>
              <w:t>define</w:t>
            </w:r>
            <w:r w:rsidRPr="00370F4C">
              <w:rPr>
                <w:color w:val="000000"/>
                <w:sz w:val="20"/>
                <w:szCs w:val="20"/>
              </w:rPr>
              <w:t xml:space="preserve">   </w:t>
            </w:r>
            <w:r w:rsidRPr="00C3114C">
              <w:rPr>
                <w:color w:val="000000"/>
                <w:sz w:val="20"/>
                <w:szCs w:val="20"/>
                <w:lang w:val="en-US"/>
              </w:rPr>
              <w:t>Version</w:t>
            </w:r>
            <w:r w:rsidRPr="00370F4C">
              <w:rPr>
                <w:color w:val="000000"/>
                <w:sz w:val="20"/>
                <w:szCs w:val="20"/>
              </w:rPr>
              <w:t xml:space="preserve">    "0.0.1"</w:t>
            </w:r>
          </w:p>
          <w:p w:rsidR="00C3114C" w:rsidRPr="00370F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370F4C">
              <w:rPr>
                <w:color w:val="000000"/>
                <w:sz w:val="20"/>
                <w:szCs w:val="20"/>
              </w:rPr>
              <w:t>; Фирма-разработчик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#define   Publisher  "Nikita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Shalyapin</w:t>
            </w:r>
            <w:proofErr w:type="spellEnd"/>
            <w:r w:rsidRPr="00C3114C">
              <w:rPr>
                <w:color w:val="000000"/>
                <w:sz w:val="20"/>
                <w:szCs w:val="20"/>
                <w:lang w:val="en-US"/>
              </w:rPr>
              <w:t>"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Имя</w:t>
            </w:r>
            <w:proofErr w:type="spellEnd"/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исполняемого</w:t>
            </w:r>
            <w:proofErr w:type="spellEnd"/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114C">
              <w:rPr>
                <w:color w:val="000000"/>
                <w:sz w:val="20"/>
                <w:szCs w:val="20"/>
                <w:lang w:val="en-US"/>
              </w:rPr>
              <w:t>модуля</w:t>
            </w:r>
            <w:proofErr w:type="spellEnd"/>
          </w:p>
          <w:p w:rsidR="00C3114C" w:rsidRPr="00837AE7" w:rsidRDefault="00C3114C" w:rsidP="006E3FD3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C3114C">
              <w:rPr>
                <w:color w:val="000000"/>
                <w:sz w:val="20"/>
                <w:szCs w:val="20"/>
                <w:lang w:val="en-US"/>
              </w:rPr>
              <w:t xml:space="preserve">#define </w:t>
            </w:r>
            <w:r w:rsidR="00837AE7">
              <w:rPr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="00837AE7">
              <w:rPr>
                <w:color w:val="000000"/>
                <w:sz w:val="20"/>
                <w:szCs w:val="20"/>
                <w:lang w:val="en-US"/>
              </w:rPr>
              <w:t>ExeName</w:t>
            </w:r>
            <w:proofErr w:type="spellEnd"/>
            <w:r w:rsidR="00837AE7">
              <w:rPr>
                <w:color w:val="000000"/>
                <w:sz w:val="20"/>
                <w:szCs w:val="20"/>
                <w:lang w:val="en-US"/>
              </w:rPr>
              <w:t xml:space="preserve">    "FullInfoFile.exe"</w:t>
            </w:r>
          </w:p>
        </w:tc>
      </w:tr>
    </w:tbl>
    <w:p w:rsidR="008D5931" w:rsidRPr="007D204E" w:rsidRDefault="008D5931" w:rsidP="008D5931">
      <w:pPr>
        <w:ind w:firstLine="708"/>
        <w:jc w:val="both"/>
        <w:rPr>
          <w:color w:val="000000"/>
          <w:shd w:val="clear" w:color="auto" w:fill="FFFFFF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Тело скрипта разделяется на секции, каждая из которых несет свое функциональное назначение. Обязательная секция </w:t>
      </w:r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[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Setup</w:t>
      </w:r>
      <w:proofErr w:type="spellEnd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]</w:t>
      </w:r>
      <w:r w:rsidRPr="007D204E">
        <w:rPr>
          <w:color w:val="000000"/>
          <w:shd w:val="clear" w:color="auto" w:fill="FFFFFF"/>
          <w:lang w:eastAsia="ru-RU"/>
        </w:rPr>
        <w:t> задает глобальные параметры работы инсталлятора и деинсталлятора.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CD2438" w:rsidTr="006E3FD3">
        <w:tc>
          <w:tcPr>
            <w:tcW w:w="9571" w:type="dxa"/>
            <w:shd w:val="clear" w:color="auto" w:fill="auto"/>
          </w:tcPr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Setup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]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 xml:space="preserve">; Уникальный идентификатор приложения, 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gramStart"/>
            <w:r w:rsidRPr="00C3114C">
              <w:rPr>
                <w:color w:val="000000"/>
                <w:sz w:val="20"/>
                <w:szCs w:val="20"/>
              </w:rPr>
              <w:t>;сгенерированный</w:t>
            </w:r>
            <w:proofErr w:type="gramEnd"/>
            <w:r w:rsidRPr="00C3114C">
              <w:rPr>
                <w:color w:val="000000"/>
                <w:sz w:val="20"/>
                <w:szCs w:val="20"/>
              </w:rPr>
              <w:t xml:space="preserve"> через 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Tools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 xml:space="preserve"> -&gt; 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Generate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 xml:space="preserve"> GUID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AppId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={{A4BEA521-F1E2-4167-8019-0CF1ECDB91C8}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>; Прочая информация, отображаемая при установке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AppName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={#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AppVersion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={#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Version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AppPublisher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={#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Publisher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 xml:space="preserve">; Путь установки 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по-умолчанию</w:t>
            </w:r>
            <w:proofErr w:type="spellEnd"/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DefaultDirName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pf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}\{#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>; Имя группы в меню "Пуск"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DefaultGroupName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={#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}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 xml:space="preserve">; Каталог, куда будет записан собранный 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setup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 xml:space="preserve"> и имя исполняемого файла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OutputDir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="</w:t>
            </w:r>
            <w:proofErr w:type="gramStart"/>
            <w:r w:rsidRPr="00C3114C">
              <w:rPr>
                <w:color w:val="000000"/>
                <w:sz w:val="20"/>
                <w:szCs w:val="20"/>
              </w:rPr>
              <w:t>D:\!\13541_3.2\ОС</w:t>
            </w:r>
            <w:proofErr w:type="gramEnd"/>
            <w:r w:rsidRPr="00C3114C">
              <w:rPr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агентное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 xml:space="preserve"> программирование)\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Nikita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\Lab3\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Setup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"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OutputBaseFileName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="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FullInfoFile-setup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"</w:t>
            </w:r>
          </w:p>
          <w:p w:rsidR="00C3114C" w:rsidRDefault="00C3114C" w:rsidP="00C3114C">
            <w:pPr>
              <w:suppressAutoHyphens w:val="0"/>
              <w:autoSpaceDE w:val="0"/>
              <w:autoSpaceDN w:val="0"/>
              <w:adjustRightInd w:val="0"/>
              <w:rPr>
                <w:rFonts w:ascii="Courier New CYR" w:eastAsiaTheme="minorHAnsi" w:hAnsi="Courier New CYR" w:cs="Courier New CYR"/>
                <w:sz w:val="22"/>
                <w:szCs w:val="22"/>
                <w:lang w:eastAsia="en-US"/>
              </w:rPr>
            </w:pP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r w:rsidRPr="00C3114C">
              <w:rPr>
                <w:color w:val="000000"/>
                <w:sz w:val="20"/>
                <w:szCs w:val="20"/>
              </w:rPr>
              <w:t>; Файл иконки</w:t>
            </w:r>
          </w:p>
          <w:p w:rsidR="00C3114C" w:rsidRPr="00C3114C" w:rsidRDefault="00C3114C" w:rsidP="00C3114C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C3114C">
              <w:rPr>
                <w:color w:val="000000"/>
                <w:sz w:val="20"/>
                <w:szCs w:val="20"/>
              </w:rPr>
              <w:t>SetupIconFile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="</w:t>
            </w:r>
            <w:proofErr w:type="gramStart"/>
            <w:r w:rsidRPr="00C3114C">
              <w:rPr>
                <w:color w:val="000000"/>
                <w:sz w:val="20"/>
                <w:szCs w:val="20"/>
              </w:rPr>
              <w:t>D:\!\13541_3.2\ОС</w:t>
            </w:r>
            <w:proofErr w:type="gramEnd"/>
            <w:r w:rsidRPr="00C3114C">
              <w:rPr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агентное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 xml:space="preserve"> программирование)\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Nikita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\Lab3\</w:t>
            </w:r>
            <w:proofErr w:type="spellStart"/>
            <w:r w:rsidRPr="00C3114C">
              <w:rPr>
                <w:color w:val="000000"/>
                <w:sz w:val="20"/>
                <w:szCs w:val="20"/>
              </w:rPr>
              <w:t>Setup</w:t>
            </w:r>
            <w:proofErr w:type="spellEnd"/>
            <w:r w:rsidRPr="00C3114C">
              <w:rPr>
                <w:color w:val="000000"/>
                <w:sz w:val="20"/>
                <w:szCs w:val="20"/>
              </w:rPr>
              <w:t>\icon.ico"</w:t>
            </w:r>
          </w:p>
          <w:p w:rsidR="00C3114C" w:rsidRDefault="00C3114C" w:rsidP="00C3114C">
            <w:pPr>
              <w:suppressAutoHyphens w:val="0"/>
              <w:autoSpaceDE w:val="0"/>
              <w:autoSpaceDN w:val="0"/>
              <w:adjustRightInd w:val="0"/>
              <w:rPr>
                <w:rFonts w:ascii="Courier New CYR" w:eastAsiaTheme="minorHAnsi" w:hAnsi="Courier New CYR" w:cs="Courier New CYR"/>
                <w:sz w:val="22"/>
                <w:szCs w:val="22"/>
                <w:lang w:eastAsia="en-US"/>
              </w:rPr>
            </w:pPr>
          </w:p>
          <w:p w:rsidR="00C3114C" w:rsidRPr="00370F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370F4C">
              <w:rPr>
                <w:color w:val="000000"/>
                <w:sz w:val="20"/>
                <w:szCs w:val="20"/>
                <w:lang w:val="en-US"/>
              </w:rPr>
              <w:t xml:space="preserve">; </w:t>
            </w:r>
            <w:r w:rsidRPr="00C3114C">
              <w:rPr>
                <w:color w:val="000000"/>
                <w:sz w:val="20"/>
                <w:szCs w:val="20"/>
              </w:rPr>
              <w:t>Параметры</w:t>
            </w:r>
            <w:r w:rsidRPr="00370F4C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C3114C">
              <w:rPr>
                <w:color w:val="000000"/>
                <w:sz w:val="20"/>
                <w:szCs w:val="20"/>
              </w:rPr>
              <w:t>сжатия</w:t>
            </w:r>
          </w:p>
          <w:p w:rsidR="00C3114C" w:rsidRPr="00370F4C" w:rsidRDefault="00C3114C" w:rsidP="00C3114C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370F4C">
              <w:rPr>
                <w:color w:val="000000"/>
                <w:sz w:val="20"/>
                <w:szCs w:val="20"/>
                <w:lang w:val="en-US"/>
              </w:rPr>
              <w:t>Compression=</w:t>
            </w:r>
            <w:proofErr w:type="spellStart"/>
            <w:r w:rsidRPr="00370F4C">
              <w:rPr>
                <w:color w:val="000000"/>
                <w:sz w:val="20"/>
                <w:szCs w:val="20"/>
                <w:lang w:val="en-US"/>
              </w:rPr>
              <w:t>lzma</w:t>
            </w:r>
            <w:proofErr w:type="spellEnd"/>
          </w:p>
          <w:p w:rsidR="00C3114C" w:rsidRPr="00370F4C" w:rsidRDefault="00837AE7" w:rsidP="006E3FD3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370F4C">
              <w:rPr>
                <w:color w:val="000000"/>
                <w:sz w:val="20"/>
                <w:szCs w:val="20"/>
                <w:lang w:val="en-US"/>
              </w:rPr>
              <w:t>SolidCompression</w:t>
            </w:r>
            <w:proofErr w:type="spellEnd"/>
            <w:r w:rsidRPr="00370F4C">
              <w:rPr>
                <w:color w:val="000000"/>
                <w:sz w:val="20"/>
                <w:szCs w:val="20"/>
                <w:lang w:val="en-US"/>
              </w:rPr>
              <w:t>=yes</w:t>
            </w:r>
          </w:p>
        </w:tc>
      </w:tr>
    </w:tbl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Здесь указываются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AddId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— уникальный идентификатор приложения (GUID), используемый для регистрации приложения в реестре </w:t>
      </w:r>
      <w:proofErr w:type="spellStart"/>
      <w:r w:rsidRPr="007D204E">
        <w:rPr>
          <w:color w:val="000000"/>
          <w:shd w:val="clear" w:color="auto" w:fill="FFFFFF"/>
          <w:lang w:eastAsia="ru-RU"/>
        </w:rPr>
        <w:t>Windows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. Его генерируем командой </w:t>
      </w:r>
      <w:proofErr w:type="spellStart"/>
      <w:r w:rsidRPr="007D204E">
        <w:rPr>
          <w:color w:val="000000"/>
          <w:shd w:val="clear" w:color="auto" w:fill="FFFFFF"/>
          <w:lang w:eastAsia="ru-RU"/>
        </w:rPr>
        <w:t>Tools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-&gt; </w:t>
      </w:r>
      <w:proofErr w:type="spellStart"/>
      <w:r w:rsidRPr="007D204E">
        <w:rPr>
          <w:color w:val="000000"/>
          <w:shd w:val="clear" w:color="auto" w:fill="FFFFFF"/>
          <w:lang w:eastAsia="ru-RU"/>
        </w:rPr>
        <w:t>Generate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GUID. Далее указывается имя приложения, под которым оно будет установлено в системе, его версию, данные фирмы разработчика.</w:t>
      </w:r>
    </w:p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Путь, по умолчанию предлагаемый инсталлятором для установки определяем опцией 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DefaultDirName</w:t>
      </w:r>
      <w:proofErr w:type="spellEnd"/>
      <w:r w:rsidRPr="007D204E">
        <w:rPr>
          <w:color w:val="000000"/>
          <w:shd w:val="clear" w:color="auto" w:fill="FFFFFF"/>
          <w:lang w:eastAsia="ru-RU"/>
        </w:rPr>
        <w:t>. При этом переменная </w:t>
      </w:r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{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pf</w:t>
      </w:r>
      <w:proofErr w:type="spellEnd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}</w:t>
      </w:r>
      <w:r w:rsidRPr="007D204E">
        <w:rPr>
          <w:color w:val="000000"/>
          <w:shd w:val="clear" w:color="auto" w:fill="FFFFFF"/>
          <w:lang w:eastAsia="ru-RU"/>
        </w:rPr>
        <w:t xml:space="preserve"> — это путь в каталог </w:t>
      </w:r>
      <w:proofErr w:type="spellStart"/>
      <w:r w:rsidRPr="007D204E">
        <w:rPr>
          <w:color w:val="000000"/>
          <w:shd w:val="clear" w:color="auto" w:fill="FFFFFF"/>
          <w:lang w:eastAsia="ru-RU"/>
        </w:rPr>
        <w:t>Program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</w:t>
      </w:r>
      <w:proofErr w:type="spellStart"/>
      <w:r w:rsidRPr="007D204E">
        <w:rPr>
          <w:color w:val="000000"/>
          <w:shd w:val="clear" w:color="auto" w:fill="FFFFFF"/>
          <w:lang w:eastAsia="ru-RU"/>
        </w:rPr>
        <w:t>Files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соответствующей разрядности. Опция 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DefaultGroupName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определяет имя группы программы в меню «Пуск». </w:t>
      </w:r>
    </w:p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Пара опций 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OutputDir</w:t>
      </w:r>
      <w:proofErr w:type="spellEnd"/>
      <w:r w:rsidRPr="007D204E">
        <w:rPr>
          <w:color w:val="000000"/>
          <w:shd w:val="clear" w:color="auto" w:fill="FFFFFF"/>
          <w:lang w:eastAsia="ru-RU"/>
        </w:rPr>
        <w:t> и 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OutputBaseFileName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задают каталог, куда будет записан скомпилированный </w:t>
      </w:r>
      <w:r w:rsidRPr="007D204E">
        <w:rPr>
          <w:color w:val="000000"/>
          <w:shd w:val="clear" w:color="auto" w:fill="FFFFFF"/>
          <w:lang w:val="en-US" w:eastAsia="ru-RU"/>
        </w:rPr>
        <w:t>setup</w:t>
      </w:r>
      <w:r w:rsidRPr="007D204E">
        <w:rPr>
          <w:color w:val="000000"/>
          <w:shd w:val="clear" w:color="auto" w:fill="FFFFFF"/>
          <w:lang w:eastAsia="ru-RU"/>
        </w:rPr>
        <w:t xml:space="preserve"> и его имя. </w:t>
      </w:r>
    </w:p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Последние опции в этой секции определяют алгоритм сжатия (LZMA) и указывают, что все файлы сжимаются одновременно, а не по отдельности (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SolidCompression</w:t>
      </w:r>
      <w:proofErr w:type="spellEnd"/>
      <w:r w:rsidRPr="007D204E">
        <w:rPr>
          <w:color w:val="000000"/>
          <w:shd w:val="clear" w:color="auto" w:fill="FFFFFF"/>
          <w:lang w:eastAsia="ru-RU"/>
        </w:rPr>
        <w:t>) что ускоряет процесс распаковки при большом количестве однотипных файлов.</w:t>
      </w:r>
    </w:p>
    <w:p w:rsidR="008D5931" w:rsidRPr="008D5931" w:rsidRDefault="008D5931" w:rsidP="008D5931">
      <w:pPr>
        <w:ind w:firstLine="708"/>
        <w:jc w:val="both"/>
        <w:rPr>
          <w:color w:val="000000"/>
          <w:shd w:val="clear" w:color="auto" w:fill="FFFFFF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Для поддержки нескольких языков существует секция</w:t>
      </w:r>
      <w:r w:rsidRPr="009A4EF6">
        <w:rPr>
          <w:color w:val="000000"/>
          <w:shd w:val="clear" w:color="auto" w:fill="FFFFFF"/>
          <w:lang w:eastAsia="ru-RU"/>
        </w:rPr>
        <w:t xml:space="preserve"> </w:t>
      </w:r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[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Languages</w:t>
      </w:r>
      <w:proofErr w:type="spellEnd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]</w:t>
      </w:r>
      <w:r w:rsidRPr="007D204E">
        <w:rPr>
          <w:color w:val="000000"/>
          <w:shd w:val="clear" w:color="auto" w:fill="FFFFFF"/>
          <w:lang w:eastAsia="ru-RU"/>
        </w:rPr>
        <w:t>. При отсутствии данной секции будет использоваться английский язык.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CD2438" w:rsidTr="006E3FD3">
        <w:tc>
          <w:tcPr>
            <w:tcW w:w="9571" w:type="dxa"/>
            <w:shd w:val="clear" w:color="auto" w:fill="auto"/>
          </w:tcPr>
          <w:p w:rsidR="008D5931" w:rsidRPr="000C6133" w:rsidRDefault="008D5931" w:rsidP="006E3FD3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[Languages]</w:t>
            </w:r>
          </w:p>
          <w:p w:rsidR="008D5931" w:rsidRPr="000C6133" w:rsidRDefault="008D5931" w:rsidP="006E3FD3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Name: "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english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 xml:space="preserve">";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MessagesFile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: "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compiler:Default.isl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"</w:t>
            </w:r>
          </w:p>
          <w:p w:rsidR="008D5931" w:rsidRPr="00607005" w:rsidRDefault="008D5931" w:rsidP="006E3FD3">
            <w:pPr>
              <w:jc w:val="both"/>
              <w:rPr>
                <w:color w:val="000000"/>
                <w:lang w:val="en-US" w:eastAsia="ru-RU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Name: "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russian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 xml:space="preserve">";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MessagesFile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: "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compiler:Languages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\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Russian.isl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"</w:t>
            </w:r>
          </w:p>
        </w:tc>
      </w:tr>
    </w:tbl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Каждая строка в данной секции задает один из используемых при установке языков. Параметр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Name</w:t>
      </w:r>
      <w:proofErr w:type="spellEnd"/>
      <w:r w:rsidRPr="007D204E">
        <w:rPr>
          <w:color w:val="000000"/>
          <w:shd w:val="clear" w:color="auto" w:fill="FFFFFF"/>
          <w:lang w:eastAsia="ru-RU"/>
        </w:rPr>
        <w:t> — «имя» языка, допускаются общепринятые двухбуквенные сокращения («</w:t>
      </w:r>
      <w:proofErr w:type="spellStart"/>
      <w:r w:rsidRPr="007D204E">
        <w:rPr>
          <w:color w:val="000000"/>
          <w:shd w:val="clear" w:color="auto" w:fill="FFFFFF"/>
          <w:lang w:eastAsia="ru-RU"/>
        </w:rPr>
        <w:t>en</w:t>
      </w:r>
      <w:proofErr w:type="spellEnd"/>
      <w:r w:rsidRPr="007D204E">
        <w:rPr>
          <w:color w:val="000000"/>
          <w:shd w:val="clear" w:color="auto" w:fill="FFFFFF"/>
          <w:lang w:eastAsia="ru-RU"/>
        </w:rPr>
        <w:t>», «</w:t>
      </w:r>
      <w:proofErr w:type="spellStart"/>
      <w:r w:rsidRPr="007D204E">
        <w:rPr>
          <w:color w:val="000000"/>
          <w:shd w:val="clear" w:color="auto" w:fill="FFFFFF"/>
          <w:lang w:eastAsia="ru-RU"/>
        </w:rPr>
        <w:t>ru</w:t>
      </w:r>
      <w:proofErr w:type="spellEnd"/>
      <w:r w:rsidRPr="007D204E">
        <w:rPr>
          <w:color w:val="000000"/>
          <w:shd w:val="clear" w:color="auto" w:fill="FFFFFF"/>
          <w:lang w:eastAsia="ru-RU"/>
        </w:rPr>
        <w:t>», «</w:t>
      </w:r>
      <w:proofErr w:type="spellStart"/>
      <w:r w:rsidRPr="007D204E">
        <w:rPr>
          <w:color w:val="000000"/>
          <w:shd w:val="clear" w:color="auto" w:fill="FFFFFF"/>
          <w:lang w:eastAsia="ru-RU"/>
        </w:rPr>
        <w:t>de</w:t>
      </w:r>
      <w:proofErr w:type="spellEnd"/>
      <w:r w:rsidRPr="007D204E">
        <w:rPr>
          <w:color w:val="000000"/>
          <w:shd w:val="clear" w:color="auto" w:fill="FFFFFF"/>
          <w:lang w:eastAsia="ru-RU"/>
        </w:rPr>
        <w:t>» и так далее). Параметр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MessagesFile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сообщает компилятору в каком месте взять шаблон сообщений, выводимых при инсталляции. Эти шаблоны берем в каталоге </w:t>
      </w:r>
      <w:r w:rsidRPr="007D204E">
        <w:rPr>
          <w:color w:val="000000"/>
          <w:shd w:val="clear" w:color="auto" w:fill="FFFFFF"/>
          <w:lang w:eastAsia="ru-RU"/>
        </w:rPr>
        <w:lastRenderedPageBreak/>
        <w:t xml:space="preserve">компилятора </w:t>
      </w:r>
      <w:proofErr w:type="spellStart"/>
      <w:r w:rsidRPr="007D204E">
        <w:rPr>
          <w:color w:val="000000"/>
          <w:shd w:val="clear" w:color="auto" w:fill="FFFFFF"/>
          <w:lang w:eastAsia="ru-RU"/>
        </w:rPr>
        <w:t>Inno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</w:t>
      </w:r>
      <w:proofErr w:type="spellStart"/>
      <w:r w:rsidRPr="007D204E">
        <w:rPr>
          <w:color w:val="000000"/>
          <w:shd w:val="clear" w:color="auto" w:fill="FFFFFF"/>
          <w:lang w:eastAsia="ru-RU"/>
        </w:rPr>
        <w:t>Setup</w:t>
      </w:r>
      <w:proofErr w:type="spellEnd"/>
      <w:r w:rsidRPr="007D204E">
        <w:rPr>
          <w:color w:val="000000"/>
          <w:shd w:val="clear" w:color="auto" w:fill="FFFFFF"/>
          <w:lang w:eastAsia="ru-RU"/>
        </w:rPr>
        <w:t>, о чем мы сообщаем директивой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compiler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. Для английского языка годится шаблон </w:t>
      </w:r>
      <w:proofErr w:type="spellStart"/>
      <w:r w:rsidRPr="007D204E">
        <w:rPr>
          <w:color w:val="000000"/>
          <w:shd w:val="clear" w:color="auto" w:fill="FFFFFF"/>
          <w:lang w:eastAsia="ru-RU"/>
        </w:rPr>
        <w:t>Default.isl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, для русского — </w:t>
      </w:r>
      <w:proofErr w:type="spellStart"/>
      <w:r w:rsidRPr="007D204E">
        <w:rPr>
          <w:color w:val="000000"/>
          <w:shd w:val="clear" w:color="auto" w:fill="FFFFFF"/>
          <w:lang w:eastAsia="ru-RU"/>
        </w:rPr>
        <w:t>Languages</w:t>
      </w:r>
      <w:proofErr w:type="spellEnd"/>
      <w:r w:rsidRPr="007D204E">
        <w:rPr>
          <w:color w:val="000000"/>
          <w:shd w:val="clear" w:color="auto" w:fill="FFFFFF"/>
          <w:lang w:eastAsia="ru-RU"/>
        </w:rPr>
        <w:t>\</w:t>
      </w:r>
      <w:proofErr w:type="spellStart"/>
      <w:r w:rsidRPr="007D204E">
        <w:rPr>
          <w:color w:val="000000"/>
          <w:shd w:val="clear" w:color="auto" w:fill="FFFFFF"/>
          <w:lang w:eastAsia="ru-RU"/>
        </w:rPr>
        <w:t>Russian.isl</w:t>
      </w:r>
      <w:proofErr w:type="spellEnd"/>
    </w:p>
    <w:p w:rsidR="008D5931" w:rsidRDefault="008D5931" w:rsidP="008D5931">
      <w:pPr>
        <w:ind w:firstLine="708"/>
        <w:jc w:val="both"/>
        <w:rPr>
          <w:b/>
          <w:bCs/>
          <w:color w:val="000000"/>
          <w:bdr w:val="none" w:sz="0" w:space="0" w:color="auto" w:frame="1"/>
          <w:shd w:val="clear" w:color="auto" w:fill="FFFFFF"/>
          <w:lang w:val="en-US" w:eastAsia="ru-RU"/>
        </w:rPr>
      </w:pPr>
      <w:r w:rsidRPr="007D204E">
        <w:rPr>
          <w:color w:val="000000"/>
          <w:shd w:val="clear" w:color="auto" w:fill="FFFFFF"/>
          <w:lang w:eastAsia="ru-RU"/>
        </w:rPr>
        <w:t>Обычно установщик предлагает нам, например, определится, хотим мы или не хотим создать ярлык на рабочем столе. Такие опции установки определяются необязательной секцией </w:t>
      </w:r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[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Tasks</w:t>
      </w:r>
      <w:proofErr w:type="spellEnd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]</w:t>
      </w:r>
      <w:r>
        <w:rPr>
          <w:b/>
          <w:bCs/>
          <w:color w:val="000000"/>
          <w:bdr w:val="none" w:sz="0" w:space="0" w:color="auto" w:frame="1"/>
          <w:shd w:val="clear" w:color="auto" w:fill="FFFFFF"/>
          <w:lang w:val="en-US" w:eastAsia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CD2438" w:rsidTr="006E3FD3">
        <w:tc>
          <w:tcPr>
            <w:tcW w:w="9571" w:type="dxa"/>
            <w:shd w:val="clear" w:color="auto" w:fill="auto"/>
          </w:tcPr>
          <w:p w:rsidR="008D5931" w:rsidRPr="000C6133" w:rsidRDefault="008D5931" w:rsidP="006E3FD3">
            <w:pPr>
              <w:rPr>
                <w:color w:val="000000"/>
                <w:sz w:val="20"/>
                <w:szCs w:val="20"/>
                <w:shd w:val="clear" w:color="auto" w:fill="FFFFFF"/>
                <w:lang w:eastAsia="ru-RU"/>
              </w:rPr>
            </w:pPr>
            <w:r w:rsidRPr="000C6133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0C6133">
              <w:rPr>
                <w:color w:val="000000"/>
                <w:sz w:val="20"/>
                <w:szCs w:val="20"/>
              </w:rPr>
              <w:t>Tasks</w:t>
            </w:r>
            <w:proofErr w:type="spellEnd"/>
            <w:r w:rsidRPr="000C6133">
              <w:rPr>
                <w:color w:val="000000"/>
                <w:sz w:val="20"/>
                <w:szCs w:val="20"/>
              </w:rPr>
              <w:t>]</w:t>
            </w:r>
          </w:p>
          <w:p w:rsidR="008D5931" w:rsidRPr="000C6133" w:rsidRDefault="008D5931" w:rsidP="006E3FD3">
            <w:pPr>
              <w:rPr>
                <w:color w:val="000000"/>
                <w:sz w:val="20"/>
                <w:szCs w:val="20"/>
              </w:rPr>
            </w:pPr>
            <w:r w:rsidRPr="000C6133">
              <w:rPr>
                <w:color w:val="000000"/>
                <w:sz w:val="20"/>
                <w:szCs w:val="20"/>
              </w:rPr>
              <w:t>; Создание иконки на рабочем столе</w:t>
            </w:r>
          </w:p>
          <w:p w:rsidR="008D5931" w:rsidRDefault="008D5931" w:rsidP="006E3FD3">
            <w:pPr>
              <w:rPr>
                <w:color w:val="000000"/>
                <w:sz w:val="20"/>
                <w:szCs w:val="20"/>
                <w:lang w:val="en-US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Name: "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desktopicon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"; Description: "{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cm:CreateDesktopIcon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 xml:space="preserve">}";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GroupDescription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: "{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cm:AdditionalIcons</w:t>
            </w:r>
            <w:proofErr w:type="spellEnd"/>
            <w:r w:rsidRPr="000C6133">
              <w:rPr>
                <w:color w:val="000000"/>
                <w:sz w:val="20"/>
                <w:szCs w:val="20"/>
                <w:lang w:val="en-US"/>
              </w:rPr>
              <w:t>}"; Flags: unchecked</w:t>
            </w:r>
          </w:p>
          <w:p w:rsidR="00837AE7" w:rsidRPr="00607005" w:rsidRDefault="00837AE7" w:rsidP="006E3FD3">
            <w:pPr>
              <w:rPr>
                <w:color w:val="000000"/>
                <w:lang w:val="en-US"/>
              </w:rPr>
            </w:pPr>
          </w:p>
        </w:tc>
      </w:tr>
    </w:tbl>
    <w:p w:rsidR="00837AE7" w:rsidRPr="00370F4C" w:rsidRDefault="00837AE7" w:rsidP="008D5931">
      <w:pPr>
        <w:ind w:firstLine="708"/>
        <w:jc w:val="both"/>
        <w:rPr>
          <w:color w:val="000000"/>
          <w:shd w:val="clear" w:color="auto" w:fill="FFFFFF"/>
          <w:lang w:val="en-US" w:eastAsia="ru-RU"/>
        </w:rPr>
      </w:pPr>
    </w:p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Здесь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Name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задает имя </w:t>
      </w:r>
      <w:r>
        <w:rPr>
          <w:color w:val="000000"/>
          <w:shd w:val="clear" w:color="auto" w:fill="FFFFFF"/>
          <w:lang w:eastAsia="ru-RU"/>
        </w:rPr>
        <w:t>операции — «</w:t>
      </w:r>
      <w:proofErr w:type="spellStart"/>
      <w:r>
        <w:rPr>
          <w:color w:val="000000"/>
          <w:shd w:val="clear" w:color="auto" w:fill="FFFFFF"/>
          <w:lang w:eastAsia="ru-RU"/>
        </w:rPr>
        <w:t>desktopico</w:t>
      </w:r>
      <w:proofErr w:type="spellEnd"/>
      <w:r>
        <w:rPr>
          <w:color w:val="000000"/>
          <w:shd w:val="clear" w:color="auto" w:fill="FFFFFF"/>
          <w:lang w:val="en-US" w:eastAsia="ru-RU"/>
        </w:rPr>
        <w:t>n</w:t>
      </w:r>
      <w:r w:rsidRPr="007D204E">
        <w:rPr>
          <w:color w:val="000000"/>
          <w:shd w:val="clear" w:color="auto" w:fill="FFFFFF"/>
          <w:lang w:eastAsia="ru-RU"/>
        </w:rPr>
        <w:t>» — создание иконки на рабочем столе;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Description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— описание </w:t>
      </w:r>
      <w:proofErr w:type="spellStart"/>
      <w:r w:rsidRPr="007D204E">
        <w:rPr>
          <w:color w:val="000000"/>
          <w:shd w:val="clear" w:color="auto" w:fill="FFFFFF"/>
          <w:lang w:eastAsia="ru-RU"/>
        </w:rPr>
        <w:t>чекбокса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с опцией, которое увидит пользователь. Конструкция</w:t>
      </w:r>
      <w:r w:rsidRPr="007D204E">
        <w:rPr>
          <w:color w:val="000000"/>
          <w:lang w:eastAsia="ru-RU"/>
        </w:rPr>
        <w:t xml:space="preserve"> </w:t>
      </w:r>
      <w:r w:rsidRPr="007D204E">
        <w:rPr>
          <w:color w:val="000000"/>
          <w:shd w:val="clear" w:color="auto" w:fill="FFFFFF"/>
          <w:lang w:eastAsia="ru-RU"/>
        </w:rPr>
        <w:t>задает стандартный текст сообщения, соответствующий выбранному в начале инсталляции языку. Параметр </w:t>
      </w:r>
      <w:proofErr w:type="spellStart"/>
      <w:r w:rsidRPr="007D204E">
        <w:rPr>
          <w:bCs/>
          <w:color w:val="000000"/>
          <w:bdr w:val="none" w:sz="0" w:space="0" w:color="auto" w:frame="1"/>
          <w:shd w:val="clear" w:color="auto" w:fill="FFFFFF"/>
          <w:lang w:eastAsia="ru-RU"/>
        </w:rPr>
        <w:t>GroupDescription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 — заголовок группы </w:t>
      </w:r>
      <w:proofErr w:type="spellStart"/>
      <w:r w:rsidRPr="007D204E">
        <w:rPr>
          <w:color w:val="000000"/>
          <w:shd w:val="clear" w:color="auto" w:fill="FFFFFF"/>
          <w:lang w:eastAsia="ru-RU"/>
        </w:rPr>
        <w:t>чекбоксов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с опциями. Параметр </w:t>
      </w:r>
      <w:proofErr w:type="spellStart"/>
      <w:r w:rsidRPr="007D204E">
        <w:rPr>
          <w:color w:val="000000"/>
          <w:shd w:val="clear" w:color="auto" w:fill="FFFFFF"/>
          <w:lang w:eastAsia="ru-RU"/>
        </w:rPr>
        <w:t>Flags</w:t>
      </w:r>
      <w:proofErr w:type="spellEnd"/>
      <w:r w:rsidRPr="007D204E">
        <w:rPr>
          <w:color w:val="000000"/>
          <w:shd w:val="clear" w:color="auto" w:fill="FFFFFF"/>
          <w:lang w:eastAsia="ru-RU"/>
        </w:rPr>
        <w:t xml:space="preserve"> задает определенные действия и состояния элементов управления, в данном случае указывая, что галочка «создать ярлык на рабочем столе» должна быть снята.</w:t>
      </w:r>
    </w:p>
    <w:p w:rsidR="008D5931" w:rsidRPr="009A4EF6" w:rsidRDefault="008D5931" w:rsidP="008D5931">
      <w:pPr>
        <w:ind w:firstLine="708"/>
        <w:jc w:val="both"/>
        <w:rPr>
          <w:color w:val="000000"/>
          <w:lang w:val="en-US" w:eastAsia="ru-RU"/>
        </w:rPr>
      </w:pPr>
      <w:r w:rsidRPr="007D204E">
        <w:rPr>
          <w:color w:val="000000"/>
          <w:shd w:val="clear" w:color="auto" w:fill="FFFFFF"/>
          <w:lang w:eastAsia="ru-RU"/>
        </w:rPr>
        <w:t>Теперь укажем, какие файлы надо включить в дистрибутив и где их надо поместить при установке. Для этого используется обязательная секция </w:t>
      </w:r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[</w:t>
      </w:r>
      <w:proofErr w:type="spellStart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Files</w:t>
      </w:r>
      <w:proofErr w:type="spellEnd"/>
      <w:r w:rsidRPr="007D204E">
        <w:rPr>
          <w:b/>
          <w:bCs/>
          <w:color w:val="000000"/>
          <w:bdr w:val="none" w:sz="0" w:space="0" w:color="auto" w:frame="1"/>
          <w:shd w:val="clear" w:color="auto" w:fill="FFFFFF"/>
          <w:lang w:eastAsia="ru-RU"/>
        </w:rPr>
        <w:t>]</w:t>
      </w:r>
      <w:r>
        <w:rPr>
          <w:color w:val="000000"/>
          <w:lang w:val="en-US" w:eastAsia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CD2438" w:rsidTr="006E3FD3">
        <w:tc>
          <w:tcPr>
            <w:tcW w:w="9571" w:type="dxa"/>
            <w:shd w:val="clear" w:color="auto" w:fill="auto"/>
          </w:tcPr>
          <w:p w:rsidR="00711AB0" w:rsidRPr="00711AB0" w:rsidRDefault="00711AB0" w:rsidP="00711AB0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711AB0">
              <w:rPr>
                <w:color w:val="000000"/>
                <w:sz w:val="20"/>
                <w:szCs w:val="20"/>
                <w:lang w:val="en-US"/>
              </w:rPr>
              <w:t>[Files]</w:t>
            </w:r>
          </w:p>
          <w:p w:rsidR="00711AB0" w:rsidRPr="00711AB0" w:rsidRDefault="00711AB0" w:rsidP="00711AB0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711AB0">
              <w:rPr>
                <w:color w:val="000000"/>
                <w:sz w:val="20"/>
                <w:szCs w:val="20"/>
                <w:lang w:val="en-US"/>
              </w:rPr>
              <w:t>; Исполняемый файл</w:t>
            </w:r>
          </w:p>
          <w:p w:rsidR="00711AB0" w:rsidRPr="00711AB0" w:rsidRDefault="00837AE7" w:rsidP="00711AB0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Source: "D:\!\13541_3.2\ОС</w:t>
            </w:r>
            <w:r w:rsidR="00711AB0" w:rsidRPr="00711AB0">
              <w:rPr>
                <w:color w:val="000000"/>
                <w:sz w:val="20"/>
                <w:szCs w:val="20"/>
                <w:lang w:val="en-US"/>
              </w:rPr>
              <w:t xml:space="preserve">\Nikita\Lab3\Setup\FullInfoFile2.exe"; </w:t>
            </w:r>
            <w:proofErr w:type="spellStart"/>
            <w:r w:rsidR="00711AB0" w:rsidRPr="00711AB0">
              <w:rPr>
                <w:color w:val="000000"/>
                <w:sz w:val="20"/>
                <w:szCs w:val="20"/>
                <w:lang w:val="en-US"/>
              </w:rPr>
              <w:t>DestDir</w:t>
            </w:r>
            <w:proofErr w:type="spellEnd"/>
            <w:r w:rsidR="00711AB0" w:rsidRPr="00711AB0">
              <w:rPr>
                <w:color w:val="000000"/>
                <w:sz w:val="20"/>
                <w:szCs w:val="20"/>
                <w:lang w:val="en-US"/>
              </w:rPr>
              <w:t xml:space="preserve">: "{app}"; Flags: </w:t>
            </w:r>
            <w:proofErr w:type="spellStart"/>
            <w:r w:rsidR="00711AB0" w:rsidRPr="00711AB0">
              <w:rPr>
                <w:color w:val="000000"/>
                <w:sz w:val="20"/>
                <w:szCs w:val="20"/>
                <w:lang w:val="en-US"/>
              </w:rPr>
              <w:t>ignoreversion</w:t>
            </w:r>
            <w:proofErr w:type="spellEnd"/>
          </w:p>
          <w:p w:rsidR="00711AB0" w:rsidRPr="00837AE7" w:rsidRDefault="00711AB0" w:rsidP="006E3FD3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711AB0">
              <w:rPr>
                <w:color w:val="000000"/>
                <w:sz w:val="20"/>
                <w:szCs w:val="20"/>
                <w:lang w:val="en-US"/>
              </w:rPr>
              <w:t>Source: "D:\!\13541_3.</w:t>
            </w:r>
            <w:r w:rsidR="00837AE7">
              <w:rPr>
                <w:color w:val="000000"/>
                <w:sz w:val="20"/>
                <w:szCs w:val="20"/>
                <w:lang w:val="en-US"/>
              </w:rPr>
              <w:t>2\ОС</w:t>
            </w:r>
            <w:r w:rsidRPr="00711AB0">
              <w:rPr>
                <w:color w:val="000000"/>
                <w:sz w:val="20"/>
                <w:szCs w:val="20"/>
                <w:lang w:val="en-US"/>
              </w:rPr>
              <w:t xml:space="preserve">\Nikita\Lab3\Setup\icon.ico"; </w:t>
            </w:r>
            <w:proofErr w:type="spellStart"/>
            <w:r w:rsidRPr="00711AB0">
              <w:rPr>
                <w:color w:val="000000"/>
                <w:sz w:val="20"/>
                <w:szCs w:val="20"/>
                <w:lang w:val="en-US"/>
              </w:rPr>
              <w:t>DestDir</w:t>
            </w:r>
            <w:proofErr w:type="spellEnd"/>
            <w:r w:rsidRPr="00711AB0">
              <w:rPr>
                <w:color w:val="000000"/>
                <w:sz w:val="20"/>
                <w:szCs w:val="20"/>
                <w:lang w:val="en-US"/>
              </w:rPr>
              <w:t xml:space="preserve">: "{app}"; Flags: </w:t>
            </w:r>
            <w:proofErr w:type="spellStart"/>
            <w:r w:rsidRPr="00711AB0">
              <w:rPr>
                <w:color w:val="000000"/>
                <w:sz w:val="20"/>
                <w:szCs w:val="20"/>
                <w:lang w:val="en-US"/>
              </w:rPr>
              <w:t>ig</w:t>
            </w:r>
            <w:r w:rsidR="00837AE7">
              <w:rPr>
                <w:color w:val="000000"/>
                <w:sz w:val="20"/>
                <w:szCs w:val="20"/>
                <w:lang w:val="en-US"/>
              </w:rPr>
              <w:t>noreversion</w:t>
            </w:r>
            <w:proofErr w:type="spellEnd"/>
          </w:p>
        </w:tc>
      </w:tr>
    </w:tbl>
    <w:p w:rsidR="008D5931" w:rsidRPr="009A4EF6" w:rsidRDefault="008D5931" w:rsidP="008D5931">
      <w:pPr>
        <w:ind w:firstLine="708"/>
        <w:jc w:val="both"/>
        <w:rPr>
          <w:color w:val="000000"/>
          <w:lang w:eastAsia="ru-RU"/>
        </w:rPr>
      </w:pPr>
      <w:proofErr w:type="spellStart"/>
      <w:r w:rsidRPr="007D204E">
        <w:rPr>
          <w:bCs/>
          <w:color w:val="000000"/>
          <w:bdr w:val="none" w:sz="0" w:space="0" w:color="auto" w:frame="1"/>
          <w:lang w:eastAsia="ru-RU"/>
        </w:rPr>
        <w:t>Source</w:t>
      </w:r>
      <w:proofErr w:type="spellEnd"/>
      <w:r w:rsidRPr="007D204E">
        <w:rPr>
          <w:color w:val="000000"/>
          <w:lang w:eastAsia="ru-RU"/>
        </w:rPr>
        <w:t xml:space="preserve"> — путь к файлу-источнику. </w:t>
      </w:r>
      <w:proofErr w:type="spellStart"/>
      <w:r w:rsidRPr="007D204E">
        <w:rPr>
          <w:bCs/>
          <w:color w:val="000000"/>
          <w:bdr w:val="none" w:sz="0" w:space="0" w:color="auto" w:frame="1"/>
          <w:lang w:eastAsia="ru-RU"/>
        </w:rPr>
        <w:t>DestDir</w:t>
      </w:r>
      <w:proofErr w:type="spellEnd"/>
      <w:r w:rsidRPr="007D204E">
        <w:rPr>
          <w:color w:val="000000"/>
          <w:lang w:eastAsia="ru-RU"/>
        </w:rPr>
        <w:t> — каталог установки, переменная {</w:t>
      </w:r>
      <w:proofErr w:type="spellStart"/>
      <w:r w:rsidRPr="007D204E">
        <w:rPr>
          <w:color w:val="000000"/>
          <w:lang w:eastAsia="ru-RU"/>
        </w:rPr>
        <w:t>app</w:t>
      </w:r>
      <w:proofErr w:type="spellEnd"/>
      <w:r w:rsidRPr="007D204E">
        <w:rPr>
          <w:color w:val="000000"/>
          <w:lang w:eastAsia="ru-RU"/>
        </w:rPr>
        <w:t xml:space="preserve">} содержит путь, выбранный пользователем в окне установщика. </w:t>
      </w:r>
      <w:proofErr w:type="spellStart"/>
      <w:r w:rsidRPr="007D204E">
        <w:rPr>
          <w:bCs/>
          <w:color w:val="000000"/>
          <w:bdr w:val="none" w:sz="0" w:space="0" w:color="auto" w:frame="1"/>
          <w:lang w:eastAsia="ru-RU"/>
        </w:rPr>
        <w:t>Flags</w:t>
      </w:r>
      <w:proofErr w:type="spellEnd"/>
      <w:r w:rsidRPr="007D204E">
        <w:rPr>
          <w:color w:val="000000"/>
          <w:lang w:eastAsia="ru-RU"/>
        </w:rPr>
        <w:t> — флаги. В нашем примере для исполняемого файла: игнорирование версии программы при перезаписи исполняемого модуля, если он уж</w:t>
      </w:r>
      <w:r>
        <w:rPr>
          <w:color w:val="000000"/>
          <w:lang w:eastAsia="ru-RU"/>
        </w:rPr>
        <w:t>е существует в системе (</w:t>
      </w:r>
      <w:proofErr w:type="spellStart"/>
      <w:r>
        <w:rPr>
          <w:color w:val="000000"/>
          <w:lang w:eastAsia="ru-RU"/>
        </w:rPr>
        <w:t>ignorev</w:t>
      </w:r>
      <w:proofErr w:type="spellEnd"/>
      <w:r>
        <w:rPr>
          <w:color w:val="000000"/>
          <w:lang w:val="en-US" w:eastAsia="ru-RU"/>
        </w:rPr>
        <w:t>e</w:t>
      </w:r>
      <w:proofErr w:type="spellStart"/>
      <w:r w:rsidRPr="007D204E">
        <w:rPr>
          <w:color w:val="000000"/>
          <w:lang w:eastAsia="ru-RU"/>
        </w:rPr>
        <w:t>rsion</w:t>
      </w:r>
      <w:proofErr w:type="spellEnd"/>
      <w:r w:rsidRPr="007D204E">
        <w:rPr>
          <w:color w:val="000000"/>
          <w:lang w:eastAsia="ru-RU"/>
        </w:rPr>
        <w:t>).</w:t>
      </w:r>
    </w:p>
    <w:p w:rsidR="008D5931" w:rsidRPr="008D5931" w:rsidRDefault="008D5931" w:rsidP="008D5931">
      <w:pPr>
        <w:ind w:firstLine="708"/>
        <w:jc w:val="both"/>
        <w:rPr>
          <w:color w:val="000000"/>
          <w:shd w:val="clear" w:color="auto" w:fill="FFFFFF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Наконец укажем компилятору, где брать иконки для размещения в меню программ и на рабочем столе.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8D5931" w:rsidTr="006E3FD3">
        <w:tc>
          <w:tcPr>
            <w:tcW w:w="9571" w:type="dxa"/>
            <w:shd w:val="clear" w:color="auto" w:fill="auto"/>
          </w:tcPr>
          <w:p w:rsidR="008D5931" w:rsidRPr="008D5931" w:rsidRDefault="008D5931" w:rsidP="006E3FD3">
            <w:pPr>
              <w:jc w:val="both"/>
              <w:rPr>
                <w:color w:val="000000"/>
                <w:sz w:val="20"/>
                <w:szCs w:val="20"/>
              </w:rPr>
            </w:pPr>
            <w:r w:rsidRPr="008D5931">
              <w:rPr>
                <w:color w:val="000000"/>
                <w:sz w:val="20"/>
                <w:szCs w:val="20"/>
              </w:rPr>
              <w:t>[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Icons</w:t>
            </w:r>
            <w:r w:rsidRPr="008D5931">
              <w:rPr>
                <w:color w:val="000000"/>
                <w:sz w:val="20"/>
                <w:szCs w:val="20"/>
              </w:rPr>
              <w:t>]</w:t>
            </w:r>
          </w:p>
          <w:p w:rsidR="008D5931" w:rsidRPr="008D5931" w:rsidRDefault="008D5931" w:rsidP="006E3FD3">
            <w:pPr>
              <w:jc w:val="both"/>
              <w:rPr>
                <w:color w:val="000000"/>
                <w:sz w:val="20"/>
                <w:szCs w:val="20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Name</w:t>
            </w:r>
            <w:r w:rsidRPr="008D5931">
              <w:rPr>
                <w:color w:val="000000"/>
                <w:sz w:val="20"/>
                <w:szCs w:val="20"/>
              </w:rPr>
              <w:t>: "{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group</w:t>
            </w:r>
            <w:r w:rsidRPr="008D5931">
              <w:rPr>
                <w:color w:val="000000"/>
                <w:sz w:val="20"/>
                <w:szCs w:val="20"/>
              </w:rPr>
              <w:t>}\{#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Name</w:t>
            </w:r>
            <w:r w:rsidRPr="008D5931">
              <w:rPr>
                <w:color w:val="000000"/>
                <w:sz w:val="20"/>
                <w:szCs w:val="20"/>
              </w:rPr>
              <w:t xml:space="preserve">}"; 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Filename</w:t>
            </w:r>
            <w:r w:rsidRPr="008D5931">
              <w:rPr>
                <w:color w:val="000000"/>
                <w:sz w:val="20"/>
                <w:szCs w:val="20"/>
              </w:rPr>
              <w:t>: "{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app</w:t>
            </w:r>
            <w:r w:rsidRPr="008D5931">
              <w:rPr>
                <w:color w:val="000000"/>
                <w:sz w:val="20"/>
                <w:szCs w:val="20"/>
              </w:rPr>
              <w:t>}\{#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ExeName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 xml:space="preserve">}";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IconFilename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>: "{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app</w:t>
            </w:r>
            <w:r w:rsidRPr="008D5931">
              <w:rPr>
                <w:color w:val="000000"/>
                <w:sz w:val="20"/>
                <w:szCs w:val="20"/>
              </w:rPr>
              <w:t>}\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icon</w:t>
            </w:r>
            <w:r w:rsidRPr="008D5931">
              <w:rPr>
                <w:color w:val="000000"/>
                <w:sz w:val="20"/>
                <w:szCs w:val="20"/>
              </w:rPr>
              <w:t>.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ico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>"</w:t>
            </w:r>
          </w:p>
          <w:p w:rsidR="008D5931" w:rsidRPr="008D5931" w:rsidRDefault="008D5931" w:rsidP="006E3FD3">
            <w:pPr>
              <w:jc w:val="both"/>
              <w:rPr>
                <w:color w:val="000000"/>
                <w:shd w:val="clear" w:color="auto" w:fill="FFFFFF"/>
                <w:lang w:eastAsia="ru-RU"/>
              </w:rPr>
            </w:pPr>
            <w:r w:rsidRPr="000C6133">
              <w:rPr>
                <w:color w:val="000000"/>
                <w:sz w:val="20"/>
                <w:szCs w:val="20"/>
                <w:lang w:val="en-US"/>
              </w:rPr>
              <w:t>Name</w:t>
            </w:r>
            <w:r w:rsidRPr="008D5931">
              <w:rPr>
                <w:color w:val="000000"/>
                <w:sz w:val="20"/>
                <w:szCs w:val="20"/>
              </w:rPr>
              <w:t>: "{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commondesktop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>}\{#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Name</w:t>
            </w:r>
            <w:r w:rsidRPr="008D5931">
              <w:rPr>
                <w:color w:val="000000"/>
                <w:sz w:val="20"/>
                <w:szCs w:val="20"/>
              </w:rPr>
              <w:t xml:space="preserve">}"; 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Filename</w:t>
            </w:r>
            <w:r w:rsidRPr="008D5931">
              <w:rPr>
                <w:color w:val="000000"/>
                <w:sz w:val="20"/>
                <w:szCs w:val="20"/>
              </w:rPr>
              <w:t>: "{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app</w:t>
            </w:r>
            <w:r w:rsidRPr="008D5931">
              <w:rPr>
                <w:color w:val="000000"/>
                <w:sz w:val="20"/>
                <w:szCs w:val="20"/>
              </w:rPr>
              <w:t>}\{#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ExeName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 xml:space="preserve">}"; 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Tasks</w:t>
            </w:r>
            <w:r w:rsidRPr="008D5931">
              <w:rPr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desktopicon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 xml:space="preserve">; 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IconFilename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>: "{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app</w:t>
            </w:r>
            <w:r w:rsidRPr="008D5931">
              <w:rPr>
                <w:color w:val="000000"/>
                <w:sz w:val="20"/>
                <w:szCs w:val="20"/>
              </w:rPr>
              <w:t>}\</w:t>
            </w:r>
            <w:r w:rsidRPr="000C6133">
              <w:rPr>
                <w:color w:val="000000"/>
                <w:sz w:val="20"/>
                <w:szCs w:val="20"/>
                <w:lang w:val="en-US"/>
              </w:rPr>
              <w:t>icon</w:t>
            </w:r>
            <w:r w:rsidRPr="008D5931">
              <w:rPr>
                <w:color w:val="000000"/>
                <w:sz w:val="20"/>
                <w:szCs w:val="20"/>
              </w:rPr>
              <w:t>.</w:t>
            </w:r>
            <w:proofErr w:type="spellStart"/>
            <w:r w:rsidRPr="000C6133">
              <w:rPr>
                <w:color w:val="000000"/>
                <w:sz w:val="20"/>
                <w:szCs w:val="20"/>
                <w:lang w:val="en-US"/>
              </w:rPr>
              <w:t>ico</w:t>
            </w:r>
            <w:proofErr w:type="spellEnd"/>
            <w:r w:rsidRPr="008D5931">
              <w:rPr>
                <w:color w:val="000000"/>
                <w:sz w:val="20"/>
                <w:szCs w:val="20"/>
              </w:rPr>
              <w:t>"</w:t>
            </w:r>
          </w:p>
        </w:tc>
      </w:tr>
    </w:tbl>
    <w:p w:rsidR="008D5931" w:rsidRPr="007D204E" w:rsidRDefault="008D5931" w:rsidP="008D5931">
      <w:pPr>
        <w:ind w:firstLine="708"/>
        <w:jc w:val="both"/>
        <w:rPr>
          <w:color w:val="000000"/>
          <w:shd w:val="clear" w:color="auto" w:fill="FFFFFF"/>
          <w:lang w:eastAsia="ru-RU"/>
        </w:rPr>
      </w:pPr>
      <w:r w:rsidRPr="007D204E">
        <w:rPr>
          <w:color w:val="000000"/>
          <w:shd w:val="clear" w:color="auto" w:fill="FFFFFF"/>
          <w:lang w:eastAsia="ru-RU"/>
        </w:rPr>
        <w:t>Жмем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 w:rsidRPr="007D204E">
        <w:rPr>
          <w:color w:val="000000"/>
          <w:shd w:val="clear" w:color="auto" w:fill="FFFFFF"/>
          <w:lang w:val="en-US" w:eastAsia="ru-RU"/>
        </w:rPr>
        <w:t>Ctrl</w:t>
      </w:r>
      <w:r w:rsidRPr="008D5931">
        <w:rPr>
          <w:color w:val="000000"/>
          <w:shd w:val="clear" w:color="auto" w:fill="FFFFFF"/>
          <w:lang w:eastAsia="ru-RU"/>
        </w:rPr>
        <w:t xml:space="preserve"> + </w:t>
      </w:r>
      <w:r w:rsidRPr="007D204E">
        <w:rPr>
          <w:color w:val="000000"/>
          <w:shd w:val="clear" w:color="auto" w:fill="FFFFFF"/>
          <w:lang w:val="en-US" w:eastAsia="ru-RU"/>
        </w:rPr>
        <w:t>F</w:t>
      </w:r>
      <w:r w:rsidRPr="008D5931">
        <w:rPr>
          <w:color w:val="000000"/>
          <w:shd w:val="clear" w:color="auto" w:fill="FFFFFF"/>
          <w:lang w:eastAsia="ru-RU"/>
        </w:rPr>
        <w:t xml:space="preserve">9 </w:t>
      </w:r>
      <w:r w:rsidRPr="007D204E">
        <w:rPr>
          <w:color w:val="000000"/>
          <w:shd w:val="clear" w:color="auto" w:fill="FFFFFF"/>
          <w:lang w:eastAsia="ru-RU"/>
        </w:rPr>
        <w:t>для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 w:rsidRPr="007D204E">
        <w:rPr>
          <w:color w:val="000000"/>
          <w:shd w:val="clear" w:color="auto" w:fill="FFFFFF"/>
          <w:lang w:eastAsia="ru-RU"/>
        </w:rPr>
        <w:t>компиляции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 w:rsidRPr="007D204E">
        <w:rPr>
          <w:color w:val="000000"/>
          <w:shd w:val="clear" w:color="auto" w:fill="FFFFFF"/>
          <w:lang w:eastAsia="ru-RU"/>
        </w:rPr>
        <w:t>инсталлятора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>
        <w:rPr>
          <w:color w:val="000000"/>
          <w:shd w:val="clear" w:color="auto" w:fill="FFFFFF"/>
          <w:lang w:eastAsia="ru-RU"/>
        </w:rPr>
        <w:t>в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proofErr w:type="spellStart"/>
      <w:r>
        <w:rPr>
          <w:color w:val="000000"/>
          <w:shd w:val="clear" w:color="auto" w:fill="FFFFFF"/>
          <w:lang w:val="en-US" w:eastAsia="ru-RU"/>
        </w:rPr>
        <w:t>Inno</w:t>
      </w:r>
      <w:proofErr w:type="spellEnd"/>
      <w:r w:rsidRPr="008D5931">
        <w:rPr>
          <w:color w:val="000000"/>
          <w:shd w:val="clear" w:color="auto" w:fill="FFFFFF"/>
          <w:lang w:eastAsia="ru-RU"/>
        </w:rPr>
        <w:t xml:space="preserve"> </w:t>
      </w:r>
      <w:r>
        <w:rPr>
          <w:color w:val="000000"/>
          <w:shd w:val="clear" w:color="auto" w:fill="FFFFFF"/>
          <w:lang w:val="en-US" w:eastAsia="ru-RU"/>
        </w:rPr>
        <w:t>Setup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>
        <w:rPr>
          <w:color w:val="000000"/>
          <w:shd w:val="clear" w:color="auto" w:fill="FFFFFF"/>
          <w:lang w:val="en-US" w:eastAsia="ru-RU"/>
        </w:rPr>
        <w:t>Compiler</w:t>
      </w:r>
      <w:r w:rsidRPr="008D5931">
        <w:rPr>
          <w:color w:val="000000"/>
          <w:shd w:val="clear" w:color="auto" w:fill="FFFFFF"/>
          <w:lang w:eastAsia="ru-RU"/>
        </w:rPr>
        <w:t xml:space="preserve"> (</w:t>
      </w:r>
      <w:r>
        <w:rPr>
          <w:color w:val="000000"/>
          <w:shd w:val="clear" w:color="auto" w:fill="FFFFFF"/>
          <w:lang w:eastAsia="ru-RU"/>
        </w:rPr>
        <w:t>использовалась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>
        <w:rPr>
          <w:color w:val="000000"/>
          <w:shd w:val="clear" w:color="auto" w:fill="FFFFFF"/>
          <w:lang w:val="en-US" w:eastAsia="ru-RU"/>
        </w:rPr>
        <w:t>Unicode</w:t>
      </w:r>
      <w:r w:rsidRPr="008D5931">
        <w:rPr>
          <w:color w:val="000000"/>
          <w:shd w:val="clear" w:color="auto" w:fill="FFFFFF"/>
          <w:lang w:eastAsia="ru-RU"/>
        </w:rPr>
        <w:t xml:space="preserve"> </w:t>
      </w:r>
      <w:r>
        <w:rPr>
          <w:color w:val="000000"/>
          <w:shd w:val="clear" w:color="auto" w:fill="FFFFFF"/>
          <w:lang w:eastAsia="ru-RU"/>
        </w:rPr>
        <w:t>версия</w:t>
      </w:r>
      <w:r w:rsidRPr="008D5931">
        <w:rPr>
          <w:color w:val="000000"/>
          <w:shd w:val="clear" w:color="auto" w:fill="FFFFFF"/>
          <w:lang w:eastAsia="ru-RU"/>
        </w:rPr>
        <w:t xml:space="preserve">). </w:t>
      </w:r>
      <w:r w:rsidRPr="007D204E">
        <w:rPr>
          <w:color w:val="000000"/>
          <w:shd w:val="clear" w:color="auto" w:fill="FFFFFF"/>
          <w:lang w:eastAsia="ru-RU"/>
        </w:rPr>
        <w:t>После успешной сборки инсталлятор можно запустить, нажав F9.</w:t>
      </w:r>
      <w:r>
        <w:rPr>
          <w:color w:val="000000"/>
          <w:shd w:val="clear" w:color="auto" w:fill="FFFFFF"/>
          <w:lang w:eastAsia="ru-RU"/>
        </w:rPr>
        <w:t xml:space="preserve"> Сначала выбираем язык, потом папку установки.</w:t>
      </w:r>
    </w:p>
    <w:p w:rsidR="008D5931" w:rsidRDefault="006A7768" w:rsidP="008D5931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763865" cy="292417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87" cy="29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Pr="00C87236" w:rsidRDefault="008D5931" w:rsidP="008D5931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Pr="00C87236">
        <w:rPr>
          <w:noProof/>
          <w:lang w:eastAsia="ru-RU"/>
        </w:rPr>
        <w:t xml:space="preserve">1. </w:t>
      </w:r>
      <w:r>
        <w:rPr>
          <w:noProof/>
          <w:lang w:eastAsia="ru-RU"/>
        </w:rPr>
        <w:t xml:space="preserve">Установка </w:t>
      </w:r>
      <w:r w:rsidR="006A7768" w:rsidRPr="006A7768">
        <w:rPr>
          <w:noProof/>
          <w:lang w:eastAsia="ru-RU"/>
        </w:rPr>
        <w:t>FullInfoFile</w:t>
      </w:r>
      <w:r>
        <w:rPr>
          <w:noProof/>
          <w:lang w:eastAsia="ru-RU"/>
        </w:rPr>
        <w:t xml:space="preserve">. </w:t>
      </w:r>
      <w:r w:rsidR="006A7768">
        <w:rPr>
          <w:color w:val="000000"/>
        </w:rPr>
        <w:t>Выбор пап</w:t>
      </w:r>
      <w:r w:rsidRPr="007D204E">
        <w:rPr>
          <w:color w:val="000000"/>
        </w:rPr>
        <w:t>ки установки</w:t>
      </w:r>
    </w:p>
    <w:p w:rsidR="008D5931" w:rsidRPr="00C87236" w:rsidRDefault="006A7768" w:rsidP="008D5931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82212" cy="26765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45" cy="268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Pr="007D204E" w:rsidRDefault="008D5931" w:rsidP="008D5931">
      <w:pPr>
        <w:jc w:val="both"/>
        <w:rPr>
          <w:color w:val="000000"/>
        </w:rPr>
      </w:pPr>
      <w:r>
        <w:rPr>
          <w:noProof/>
          <w:lang w:eastAsia="ru-RU"/>
        </w:rPr>
        <w:t xml:space="preserve">Рис. 2. Установка </w:t>
      </w:r>
      <w:r w:rsidR="006A7768" w:rsidRPr="006A7768">
        <w:rPr>
          <w:noProof/>
          <w:lang w:eastAsia="ru-RU"/>
        </w:rPr>
        <w:t>FullInfoFile</w:t>
      </w:r>
      <w:r>
        <w:rPr>
          <w:noProof/>
          <w:lang w:eastAsia="ru-RU"/>
        </w:rPr>
        <w:t xml:space="preserve">. </w:t>
      </w:r>
      <w:r w:rsidRPr="007D204E">
        <w:rPr>
          <w:color w:val="000000"/>
        </w:rPr>
        <w:t xml:space="preserve">Дополнительные задачи – создание значка на рабочем </w:t>
      </w:r>
      <w:r>
        <w:rPr>
          <w:color w:val="000000"/>
        </w:rPr>
        <w:t>столе</w:t>
      </w:r>
    </w:p>
    <w:p w:rsidR="00E62E81" w:rsidRDefault="00E62E81" w:rsidP="008D5931">
      <w:pPr>
        <w:ind w:firstLine="708"/>
        <w:jc w:val="both"/>
        <w:rPr>
          <w:color w:val="000000"/>
        </w:rPr>
      </w:pPr>
    </w:p>
    <w:p w:rsidR="008D5931" w:rsidRDefault="008D5931" w:rsidP="008D5931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Параметры установки выбраны, нажимаем “установить”.</w:t>
      </w:r>
    </w:p>
    <w:p w:rsidR="008D5931" w:rsidRDefault="006A7768" w:rsidP="008D593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89960" cy="269926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58" cy="27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Pr="007D204E" w:rsidRDefault="008D5931" w:rsidP="008D5931">
      <w:pPr>
        <w:jc w:val="center"/>
        <w:rPr>
          <w:color w:val="000000"/>
        </w:rPr>
      </w:pPr>
      <w:r>
        <w:rPr>
          <w:noProof/>
          <w:lang w:eastAsia="ru-RU"/>
        </w:rPr>
        <w:t xml:space="preserve">Рис. 3. </w:t>
      </w:r>
      <w:r w:rsidRPr="007D204E">
        <w:rPr>
          <w:color w:val="000000"/>
        </w:rPr>
        <w:t>Параметры установки выбраны</w:t>
      </w:r>
    </w:p>
    <w:p w:rsidR="008D5931" w:rsidRPr="007D204E" w:rsidRDefault="008D5931" w:rsidP="008D5931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Установка успешно завершена.</w:t>
      </w:r>
    </w:p>
    <w:p w:rsidR="008D5931" w:rsidRDefault="00DB23F4" w:rsidP="008D5931">
      <w:pPr>
        <w:jc w:val="center"/>
        <w:rPr>
          <w:noProof/>
          <w:color w:val="000000"/>
          <w:lang w:eastAsia="ru-RU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496310" cy="2716311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0" cy="273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Pr="007D204E" w:rsidRDefault="008D5931" w:rsidP="008D5931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t xml:space="preserve">Рис. 4. </w:t>
      </w:r>
      <w:r w:rsidRPr="007D204E">
        <w:rPr>
          <w:color w:val="000000"/>
        </w:rPr>
        <w:t>Установка успешно завершена</w:t>
      </w:r>
    </w:p>
    <w:p w:rsidR="008D5931" w:rsidRPr="007D204E" w:rsidRDefault="008D5931" w:rsidP="008D5931">
      <w:pPr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Просмотрим </w:t>
      </w:r>
      <w:r w:rsidRPr="007D204E">
        <w:rPr>
          <w:color w:val="000000"/>
        </w:rPr>
        <w:t>папку приложения “</w:t>
      </w:r>
      <w:proofErr w:type="spellStart"/>
      <w:r w:rsidR="00681DE7" w:rsidRPr="006A7768">
        <w:rPr>
          <w:noProof/>
          <w:lang w:eastAsia="ru-RU"/>
        </w:rPr>
        <w:t>FullInfoFile</w:t>
      </w:r>
      <w:proofErr w:type="spellEnd"/>
      <w:r w:rsidRPr="007D204E">
        <w:rPr>
          <w:color w:val="000000"/>
        </w:rPr>
        <w:t>”.</w:t>
      </w:r>
    </w:p>
    <w:p w:rsidR="008D5931" w:rsidRDefault="00681DE7" w:rsidP="008D593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147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Pr="002D1E05" w:rsidRDefault="008D5931" w:rsidP="008D5931">
      <w:pPr>
        <w:jc w:val="center"/>
        <w:rPr>
          <w:color w:val="000000"/>
        </w:rPr>
      </w:pPr>
      <w:r>
        <w:rPr>
          <w:noProof/>
          <w:lang w:eastAsia="ru-RU"/>
        </w:rPr>
        <w:t xml:space="preserve">Рис. 5. Содержимое папки </w:t>
      </w:r>
      <w:r w:rsidR="00681DE7" w:rsidRPr="006A7768">
        <w:rPr>
          <w:noProof/>
          <w:lang w:eastAsia="ru-RU"/>
        </w:rPr>
        <w:t>FullInfoFile</w:t>
      </w:r>
    </w:p>
    <w:p w:rsidR="008D5931" w:rsidRDefault="008D5931" w:rsidP="008D5931">
      <w:pPr>
        <w:ind w:firstLine="708"/>
        <w:jc w:val="both"/>
        <w:rPr>
          <w:color w:val="000000"/>
        </w:rPr>
      </w:pPr>
      <w:r>
        <w:rPr>
          <w:color w:val="000000"/>
        </w:rPr>
        <w:t>Я</w:t>
      </w:r>
      <w:r w:rsidRPr="007D204E">
        <w:rPr>
          <w:color w:val="000000"/>
        </w:rPr>
        <w:t>рлык программы “</w:t>
      </w:r>
      <w:proofErr w:type="spellStart"/>
      <w:r w:rsidR="00681DE7" w:rsidRPr="006A7768">
        <w:rPr>
          <w:noProof/>
          <w:lang w:eastAsia="ru-RU"/>
        </w:rPr>
        <w:t>FullInfoFile</w:t>
      </w:r>
      <w:proofErr w:type="spellEnd"/>
      <w:r w:rsidRPr="007D204E">
        <w:rPr>
          <w:color w:val="000000"/>
        </w:rPr>
        <w:t xml:space="preserve">” появился на рабочем столе и в меню </w:t>
      </w:r>
      <w:r w:rsidRPr="005A385F">
        <w:rPr>
          <w:color w:val="000000"/>
        </w:rPr>
        <w:t>“</w:t>
      </w:r>
      <w:r w:rsidRPr="007D204E">
        <w:rPr>
          <w:color w:val="000000"/>
        </w:rPr>
        <w:t>Пуск</w:t>
      </w:r>
      <w:r w:rsidRPr="005A385F">
        <w:rPr>
          <w:color w:val="000000"/>
        </w:rPr>
        <w:t>”</w:t>
      </w:r>
      <w:r w:rsidRPr="007D204E">
        <w:rPr>
          <w:color w:val="000000"/>
        </w:rPr>
        <w:t>.</w:t>
      </w:r>
    </w:p>
    <w:p w:rsidR="008D5931" w:rsidRPr="005A385F" w:rsidRDefault="001E146F" w:rsidP="008D5931">
      <w:pPr>
        <w:ind w:firstLine="708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695825" cy="1085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31" w:rsidRDefault="008D5931" w:rsidP="008D5931">
      <w:pPr>
        <w:ind w:firstLine="708"/>
        <w:jc w:val="center"/>
        <w:rPr>
          <w:color w:val="000000"/>
        </w:rPr>
      </w:pPr>
      <w:r>
        <w:rPr>
          <w:color w:val="000000"/>
        </w:rPr>
        <w:t>Рис. 6. Ярлыки</w:t>
      </w:r>
    </w:p>
    <w:p w:rsidR="008D5931" w:rsidRPr="0090178B" w:rsidRDefault="008D5931" w:rsidP="008D5931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Программа</w:t>
      </w:r>
      <w:r w:rsidRPr="0090178B">
        <w:rPr>
          <w:color w:val="000000"/>
        </w:rPr>
        <w:t xml:space="preserve"> </w:t>
      </w:r>
      <w:r w:rsidRPr="007D204E">
        <w:rPr>
          <w:color w:val="000000"/>
        </w:rPr>
        <w:t>работает</w:t>
      </w:r>
      <w:r w:rsidRPr="0090178B">
        <w:rPr>
          <w:color w:val="000000"/>
        </w:rPr>
        <w:t xml:space="preserve"> </w:t>
      </w:r>
      <w:r w:rsidRPr="007D204E">
        <w:rPr>
          <w:color w:val="000000"/>
        </w:rPr>
        <w:t>корректно</w:t>
      </w:r>
      <w:r w:rsidRPr="0090178B">
        <w:rPr>
          <w:color w:val="000000"/>
        </w:rPr>
        <w:t xml:space="preserve">, </w:t>
      </w:r>
      <w:r>
        <w:rPr>
          <w:color w:val="000000"/>
        </w:rPr>
        <w:t>далее пр</w:t>
      </w:r>
      <w:r w:rsidR="00681DE7">
        <w:rPr>
          <w:color w:val="000000"/>
        </w:rPr>
        <w:t>одемонстрированно</w:t>
      </w:r>
      <w:r>
        <w:rPr>
          <w:color w:val="000000"/>
        </w:rPr>
        <w:t xml:space="preserve"> получение </w:t>
      </w:r>
      <w:proofErr w:type="spellStart"/>
      <w:r w:rsidR="00681DE7">
        <w:rPr>
          <w:color w:val="000000"/>
        </w:rPr>
        <w:t>получение</w:t>
      </w:r>
      <w:proofErr w:type="spellEnd"/>
      <w:r w:rsidR="00681DE7">
        <w:rPr>
          <w:color w:val="000000"/>
        </w:rPr>
        <w:t xml:space="preserve"> информации о файле</w:t>
      </w:r>
      <w:r>
        <w:rPr>
          <w:color w:val="000000"/>
        </w:rPr>
        <w:t xml:space="preserve"> </w:t>
      </w:r>
      <w:r w:rsidRPr="0090178B">
        <w:rPr>
          <w:color w:val="000000"/>
        </w:rPr>
        <w:t>"</w:t>
      </w:r>
      <w:r w:rsidR="00681DE7" w:rsidRPr="00681DE7">
        <w:t xml:space="preserve"> </w:t>
      </w:r>
      <w:r w:rsidR="00681DE7" w:rsidRPr="00681DE7">
        <w:rPr>
          <w:color w:val="000000"/>
        </w:rPr>
        <w:t>D:\</w:t>
      </w:r>
      <w:proofErr w:type="spellStart"/>
      <w:r w:rsidR="00681DE7" w:rsidRPr="00681DE7">
        <w:rPr>
          <w:color w:val="000000"/>
          <w:lang w:val="en-US"/>
        </w:rPr>
        <w:t>getFileInfo</w:t>
      </w:r>
      <w:proofErr w:type="spellEnd"/>
      <w:r w:rsidR="00681DE7" w:rsidRPr="00681DE7">
        <w:rPr>
          <w:color w:val="000000"/>
        </w:rPr>
        <w:t>.</w:t>
      </w:r>
      <w:r w:rsidR="00681DE7" w:rsidRPr="00681DE7">
        <w:rPr>
          <w:color w:val="000000"/>
          <w:lang w:val="en-US"/>
        </w:rPr>
        <w:t>exe</w:t>
      </w:r>
      <w:r w:rsidRPr="0090178B">
        <w:rPr>
          <w:color w:val="000000"/>
        </w:rPr>
        <w:t>".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D5931" w:rsidRPr="00FF45B1" w:rsidTr="006E3FD3">
        <w:tc>
          <w:tcPr>
            <w:tcW w:w="9571" w:type="dxa"/>
            <w:shd w:val="clear" w:color="auto" w:fill="auto"/>
          </w:tcPr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Index : 295211048576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Number Of Links : 1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Type: FILE_TYPE_DISK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The final path is: \\?\D:\getFileInfo.exe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The full path name is:  D:\getFileInfo.exe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attributes: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The attribute FILE_ATTRIBUTE_ARCHIVE is established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size= 77404656 bytes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creation time: 02/06/2017  18:23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last access time: 02/06/2017  18:23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 last write time: 09/14/2016  18:04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FILE_ENCRYPTABLE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.text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0xf244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0xf400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0x400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X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itext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0xf64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0x1000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0x11000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0xf800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X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.data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0xc88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0xe00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0x12000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0x10800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W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lastRenderedPageBreak/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bss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0x56bc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0x13000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0x11600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W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idata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0xe04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0x1000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0x19000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0x11600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W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tls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0x8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0x1a000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0x12600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 W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rdata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0x18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0x200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0x1b000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0x12600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Section:            .</w:t>
            </w:r>
            <w:proofErr w:type="spellStart"/>
            <w:r w:rsidRPr="00FF45B1">
              <w:rPr>
                <w:color w:val="000000"/>
                <w:sz w:val="20"/>
                <w:szCs w:val="20"/>
                <w:lang w:val="en-US"/>
              </w:rPr>
              <w:t>rsrc</w:t>
            </w:r>
            <w:proofErr w:type="spellEnd"/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=======================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size:       0xb200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size:           0xb200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Virtual address:    0x1c000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Raw address:        0x12800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Characteristics:    R</w:t>
            </w: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</w:p>
          <w:p w:rsidR="00FF45B1" w:rsidRPr="00FF45B1" w:rsidRDefault="00FF45B1" w:rsidP="00FF45B1">
            <w:pP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FF45B1">
              <w:rPr>
                <w:color w:val="000000"/>
                <w:sz w:val="20"/>
                <w:szCs w:val="20"/>
                <w:lang w:val="en-US"/>
              </w:rPr>
              <w:t>SCS_32BIT_BINARY</w:t>
            </w:r>
          </w:p>
          <w:p w:rsidR="008D5931" w:rsidRPr="00FF45B1" w:rsidRDefault="00FF45B1" w:rsidP="00FF45B1">
            <w:pPr>
              <w:jc w:val="both"/>
              <w:rPr>
                <w:color w:val="000000"/>
              </w:rPr>
            </w:pPr>
            <w:r w:rsidRPr="00FF45B1">
              <w:rPr>
                <w:color w:val="000000"/>
                <w:sz w:val="20"/>
                <w:szCs w:val="20"/>
              </w:rPr>
              <w:t>Для продолжения нажмите любую клавишу . . .</w:t>
            </w:r>
          </w:p>
        </w:tc>
      </w:tr>
    </w:tbl>
    <w:p w:rsidR="004044F1" w:rsidRDefault="004044F1"/>
    <w:p w:rsidR="00415D38" w:rsidRPr="007D204E" w:rsidRDefault="00415D38" w:rsidP="00415D38">
      <w:pPr>
        <w:pStyle w:val="2"/>
        <w:numPr>
          <w:ilvl w:val="1"/>
          <w:numId w:val="2"/>
        </w:numPr>
        <w:spacing w:before="0" w:after="0"/>
        <w:jc w:val="center"/>
        <w:rPr>
          <w:color w:val="000000"/>
          <w:sz w:val="24"/>
          <w:szCs w:val="24"/>
        </w:rPr>
      </w:pPr>
      <w:r w:rsidRPr="007D204E">
        <w:rPr>
          <w:color w:val="000000"/>
          <w:sz w:val="24"/>
          <w:szCs w:val="24"/>
          <w:lang w:val="en-US"/>
        </w:rPr>
        <w:t>Excelsior</w:t>
      </w:r>
      <w:r w:rsidRPr="007D204E">
        <w:rPr>
          <w:color w:val="000000"/>
          <w:sz w:val="24"/>
          <w:szCs w:val="24"/>
        </w:rPr>
        <w:t xml:space="preserve"> </w:t>
      </w:r>
      <w:r w:rsidRPr="007D204E">
        <w:rPr>
          <w:color w:val="000000"/>
          <w:sz w:val="24"/>
          <w:szCs w:val="24"/>
          <w:lang w:val="en-US"/>
        </w:rPr>
        <w:t>Installer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7D204E">
        <w:rPr>
          <w:color w:val="000000"/>
        </w:rPr>
        <w:t>Excelsior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Installer</w:t>
      </w:r>
      <w:proofErr w:type="spellEnd"/>
      <w:r w:rsidRPr="007D204E">
        <w:rPr>
          <w:color w:val="000000"/>
        </w:rPr>
        <w:t xml:space="preserve"> — бесплатная программа, предназначенная для создания инсталляторов и обновлений. Основные особенности — простая интуитивная графическая оболочка.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>Создание дистрибутива или обновления производится с помощью упаковщика (</w:t>
      </w:r>
      <w:proofErr w:type="spellStart"/>
      <w:r w:rsidRPr="007D204E">
        <w:rPr>
          <w:color w:val="000000"/>
        </w:rPr>
        <w:t>Packager</w:t>
      </w:r>
      <w:proofErr w:type="spellEnd"/>
      <w:r w:rsidRPr="007D204E">
        <w:rPr>
          <w:color w:val="000000"/>
        </w:rPr>
        <w:t xml:space="preserve">). Он содержит пошаговый мастер, содержащий настройки проекта. На основе проекта легко скомпилировать инсталлятор. 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 xml:space="preserve">Упаковщик состоит из разделов </w:t>
      </w:r>
      <w:proofErr w:type="spellStart"/>
      <w:r w:rsidRPr="007D204E">
        <w:rPr>
          <w:color w:val="000000"/>
        </w:rPr>
        <w:t>Files</w:t>
      </w:r>
      <w:proofErr w:type="spellEnd"/>
      <w:r w:rsidRPr="007D204E">
        <w:rPr>
          <w:color w:val="000000"/>
        </w:rPr>
        <w:t xml:space="preserve"> (Файлы), </w:t>
      </w:r>
      <w:proofErr w:type="spellStart"/>
      <w:r w:rsidRPr="007D204E">
        <w:rPr>
          <w:color w:val="000000"/>
        </w:rPr>
        <w:t>Settings</w:t>
      </w:r>
      <w:proofErr w:type="spellEnd"/>
      <w:r w:rsidRPr="007D204E">
        <w:rPr>
          <w:color w:val="000000"/>
        </w:rPr>
        <w:t xml:space="preserve"> (Настройки) и </w:t>
      </w:r>
      <w:proofErr w:type="spellStart"/>
      <w:r w:rsidRPr="007D204E">
        <w:rPr>
          <w:color w:val="000000"/>
        </w:rPr>
        <w:t>Appeara</w:t>
      </w:r>
      <w:r>
        <w:rPr>
          <w:color w:val="000000"/>
        </w:rPr>
        <w:t>nce</w:t>
      </w:r>
      <w:proofErr w:type="spellEnd"/>
      <w:r>
        <w:rPr>
          <w:color w:val="000000"/>
        </w:rPr>
        <w:t xml:space="preserve"> (Внешний вид). Он содержит</w:t>
      </w:r>
      <w:r w:rsidRPr="007D204E">
        <w:rPr>
          <w:color w:val="000000"/>
        </w:rPr>
        <w:t xml:space="preserve"> стандартный перечень опций, отвечающих за создание лицензионного соглашения, выбор инсталляционной директории, ярлыков, ключей реестра и другие параметры. 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>Инсталлятор поддерживает локализацию, причем русский язык доступен «из коробки», остальное скачивается отдельно. Возможна автоматическая — тихая — инсталляция без запроса данных у пользователя.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lastRenderedPageBreak/>
        <w:t xml:space="preserve">Также существует родственный продукт — </w:t>
      </w:r>
      <w:proofErr w:type="spellStart"/>
      <w:r w:rsidRPr="007D204E">
        <w:rPr>
          <w:color w:val="000000"/>
        </w:rPr>
        <w:t>Excelsior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Delivery</w:t>
      </w:r>
      <w:proofErr w:type="spellEnd"/>
      <w:r w:rsidRPr="007D204E">
        <w:rPr>
          <w:color w:val="000000"/>
        </w:rPr>
        <w:t xml:space="preserve">, являющийся коммерческим. По большей части функции </w:t>
      </w:r>
      <w:proofErr w:type="spellStart"/>
      <w:r w:rsidRPr="007D204E">
        <w:rPr>
          <w:color w:val="000000"/>
        </w:rPr>
        <w:t>Excelsior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Installer</w:t>
      </w:r>
      <w:proofErr w:type="spellEnd"/>
      <w:r w:rsidRPr="007D204E">
        <w:rPr>
          <w:color w:val="000000"/>
        </w:rPr>
        <w:t xml:space="preserve"> дублируются. Но есть также и несколько дополнительных функций: добавление в систему OLE- и </w:t>
      </w:r>
      <w:proofErr w:type="spellStart"/>
      <w:r w:rsidRPr="007D204E">
        <w:rPr>
          <w:color w:val="000000"/>
        </w:rPr>
        <w:t>ActiveX</w:t>
      </w:r>
      <w:proofErr w:type="spellEnd"/>
      <w:r w:rsidRPr="007D204E">
        <w:rPr>
          <w:color w:val="000000"/>
        </w:rPr>
        <w:t xml:space="preserve">-элементов, файловых ассоциаций, библиотек, создание опросов пользователей. Лицензионная версия </w:t>
      </w:r>
      <w:proofErr w:type="spellStart"/>
      <w:r w:rsidRPr="007D204E">
        <w:rPr>
          <w:color w:val="000000"/>
        </w:rPr>
        <w:t>Excelsior</w:t>
      </w:r>
      <w:proofErr w:type="spellEnd"/>
      <w:r w:rsidRPr="007D204E">
        <w:rPr>
          <w:color w:val="000000"/>
        </w:rPr>
        <w:t xml:space="preserve"> </w:t>
      </w:r>
      <w:proofErr w:type="spellStart"/>
      <w:r w:rsidRPr="007D204E">
        <w:rPr>
          <w:color w:val="000000"/>
        </w:rPr>
        <w:t>Delivery</w:t>
      </w:r>
      <w:proofErr w:type="spellEnd"/>
      <w:r w:rsidRPr="007D204E">
        <w:rPr>
          <w:color w:val="000000"/>
        </w:rPr>
        <w:t xml:space="preserve"> (стоимостью $99) позволяет также применить к установщику фирменное оформление.</w:t>
      </w:r>
    </w:p>
    <w:p w:rsidR="00415D38" w:rsidRPr="007D204E" w:rsidRDefault="00415D38" w:rsidP="00415D38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7D204E">
        <w:rPr>
          <w:color w:val="000000"/>
        </w:rPr>
        <w:t>Рассмотрим по пунктам настройку инсталлятора. Первым шагом необходимо выбрать файлы, которые необходимы будут инсталлятору.</w:t>
      </w:r>
    </w:p>
    <w:p w:rsidR="00415D38" w:rsidRDefault="00270562" w:rsidP="00415D3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182736" cy="3629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83" cy="3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EA40A4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>Рис. 7. Выбираем необходимые файлы</w:t>
      </w:r>
    </w:p>
    <w:p w:rsidR="00415D38" w:rsidRPr="007D204E" w:rsidRDefault="00415D38" w:rsidP="00415D38">
      <w:pPr>
        <w:shd w:val="clear" w:color="auto" w:fill="FFFFFF"/>
        <w:ind w:firstLine="708"/>
        <w:jc w:val="both"/>
        <w:rPr>
          <w:color w:val="000000"/>
          <w:lang w:eastAsia="ru-RU"/>
        </w:rPr>
      </w:pPr>
      <w:r w:rsidRPr="007D204E">
        <w:rPr>
          <w:color w:val="000000"/>
          <w:lang w:eastAsia="ru-RU"/>
        </w:rPr>
        <w:t>Добавим описание: имя компании, название продукта, директорию по умолчанию.</w:t>
      </w:r>
    </w:p>
    <w:p w:rsidR="00415D38" w:rsidRDefault="00B325EF" w:rsidP="00415D3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092700" cy="357224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04" cy="35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EA40A4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>Рис. 8. Добавляем описание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lastRenderedPageBreak/>
        <w:t>Определим язык и добавим лицензионное соглашение.</w:t>
      </w:r>
    </w:p>
    <w:p w:rsidR="00415D38" w:rsidRDefault="00B325EF" w:rsidP="00415D3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589742" cy="321945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31" cy="322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583447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>Рис. 9. Указываем язык и добавляем лицензионное соглашение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Зададим название файла инсталлятора.</w:t>
      </w:r>
    </w:p>
    <w:p w:rsidR="00415D38" w:rsidRDefault="00DB4279" w:rsidP="00415D38">
      <w:pPr>
        <w:jc w:val="center"/>
        <w:rPr>
          <w:noProof/>
          <w:color w:val="000000"/>
          <w:lang w:val="en-US" w:eastAsia="ru-RU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42062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Default="00415D38" w:rsidP="00415D38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t xml:space="preserve">Рис. 10. Задаём название </w:t>
      </w:r>
      <w:r w:rsidRPr="007D204E">
        <w:rPr>
          <w:color w:val="000000"/>
        </w:rPr>
        <w:t>инсталлятора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Инсталлятор успешно создан.</w:t>
      </w:r>
    </w:p>
    <w:p w:rsidR="00415D38" w:rsidRDefault="00DB4279" w:rsidP="00415D3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62525" cy="17559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10" cy="17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583447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 xml:space="preserve">Рис. 11. </w:t>
      </w:r>
      <w:r w:rsidRPr="007D204E">
        <w:rPr>
          <w:color w:val="000000"/>
        </w:rPr>
        <w:t>Инсталлятор успешно создан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Запустим полученный инсталлятор.</w:t>
      </w:r>
    </w:p>
    <w:p w:rsidR="00415D38" w:rsidRDefault="00DB4279" w:rsidP="00415D3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208712" cy="326707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10" cy="32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583447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 xml:space="preserve">Рис. 12. Запуск </w:t>
      </w:r>
      <w:r w:rsidRPr="007D204E">
        <w:rPr>
          <w:color w:val="000000"/>
        </w:rPr>
        <w:t>инсталлятор</w:t>
      </w:r>
      <w:r>
        <w:rPr>
          <w:color w:val="000000"/>
        </w:rPr>
        <w:t>а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Заметим,</w:t>
      </w:r>
      <w:r>
        <w:rPr>
          <w:color w:val="000000"/>
        </w:rPr>
        <w:t xml:space="preserve"> что язык инсталлятора русский.</w:t>
      </w:r>
    </w:p>
    <w:p w:rsidR="00415D38" w:rsidRDefault="00DB4279" w:rsidP="00415D3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50055" cy="3294616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36" cy="330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7D204E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>Рис. 13. Лицензионное соглашение</w:t>
      </w: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lastRenderedPageBreak/>
        <w:t>Далее выбор</w:t>
      </w:r>
      <w:r>
        <w:rPr>
          <w:color w:val="000000"/>
        </w:rPr>
        <w:t xml:space="preserve"> каталога установки</w:t>
      </w:r>
      <w:r w:rsidRPr="007D204E">
        <w:rPr>
          <w:color w:val="000000"/>
        </w:rPr>
        <w:t>.</w:t>
      </w:r>
    </w:p>
    <w:p w:rsidR="00415D38" w:rsidRDefault="00DB4279" w:rsidP="00415D3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62555" cy="299085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82" cy="29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7D204E" w:rsidRDefault="00415D38" w:rsidP="00415D38">
      <w:pPr>
        <w:jc w:val="center"/>
        <w:rPr>
          <w:color w:val="000000"/>
        </w:rPr>
      </w:pPr>
      <w:r>
        <w:rPr>
          <w:noProof/>
          <w:lang w:eastAsia="ru-RU"/>
        </w:rPr>
        <w:t>Рис. 14. Выбор каталога установки</w:t>
      </w:r>
    </w:p>
    <w:p w:rsidR="00415D38" w:rsidRDefault="00DB4279" w:rsidP="00415D38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840480" cy="3000375"/>
            <wp:effectExtent l="0" t="0" r="762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61" cy="30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Default="00415D38" w:rsidP="00415D38">
      <w:pPr>
        <w:jc w:val="center"/>
        <w:rPr>
          <w:color w:val="000000"/>
        </w:rPr>
      </w:pPr>
      <w:r>
        <w:rPr>
          <w:color w:val="000000"/>
        </w:rPr>
        <w:t>Рис. 15. Создание ярлыков</w:t>
      </w:r>
    </w:p>
    <w:p w:rsidR="00415D38" w:rsidRDefault="00415D38" w:rsidP="00415D38">
      <w:pPr>
        <w:jc w:val="center"/>
        <w:rPr>
          <w:noProof/>
          <w:lang w:eastAsia="ru-RU"/>
        </w:rPr>
      </w:pPr>
    </w:p>
    <w:p w:rsidR="00415D38" w:rsidRPr="007D204E" w:rsidRDefault="00415D38" w:rsidP="00415D38">
      <w:pPr>
        <w:ind w:firstLine="708"/>
        <w:jc w:val="both"/>
        <w:rPr>
          <w:color w:val="000000"/>
        </w:rPr>
      </w:pPr>
      <w:r w:rsidRPr="007D204E">
        <w:rPr>
          <w:color w:val="000000"/>
        </w:rPr>
        <w:t>После нажимаем на кнопку “Установить”.</w:t>
      </w:r>
    </w:p>
    <w:p w:rsidR="00415D38" w:rsidRDefault="00DB4279" w:rsidP="00415D3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45420" cy="2971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52" cy="297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Default="00DB4279" w:rsidP="00415D38">
      <w:pPr>
        <w:jc w:val="center"/>
        <w:rPr>
          <w:color w:val="000000"/>
        </w:rPr>
      </w:pPr>
      <w:r>
        <w:rPr>
          <w:noProof/>
          <w:lang w:eastAsia="ru-RU"/>
        </w:rPr>
        <w:t>Рис. 16</w:t>
      </w:r>
      <w:r w:rsidR="00415D38">
        <w:rPr>
          <w:noProof/>
          <w:lang w:eastAsia="ru-RU"/>
        </w:rPr>
        <w:t xml:space="preserve">. Нажимаем на кнопку </w:t>
      </w:r>
      <w:r w:rsidR="00415D38" w:rsidRPr="007D204E">
        <w:rPr>
          <w:color w:val="000000"/>
        </w:rPr>
        <w:t>“Установить”</w:t>
      </w:r>
    </w:p>
    <w:p w:rsidR="00415D38" w:rsidRPr="007D204E" w:rsidRDefault="00415D38" w:rsidP="00415D38">
      <w:pPr>
        <w:rPr>
          <w:color w:val="000000"/>
        </w:rPr>
      </w:pPr>
      <w:r>
        <w:rPr>
          <w:color w:val="000000"/>
        </w:rPr>
        <w:tab/>
        <w:t>После установки просмотрим содержимое папки приложения.</w:t>
      </w:r>
    </w:p>
    <w:p w:rsidR="00415D38" w:rsidRDefault="00DB4279" w:rsidP="00415D38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34075" cy="1362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38" w:rsidRPr="007D204E" w:rsidRDefault="00415D38" w:rsidP="00415D38">
      <w:pPr>
        <w:jc w:val="center"/>
        <w:rPr>
          <w:color w:val="000000"/>
        </w:rPr>
      </w:pPr>
      <w:r>
        <w:rPr>
          <w:color w:val="000000"/>
        </w:rPr>
        <w:t>Рис. 18. Содержимое папки приложения</w:t>
      </w:r>
    </w:p>
    <w:p w:rsidR="00415D38" w:rsidRPr="00E74BE0" w:rsidRDefault="00415D38" w:rsidP="00415D38">
      <w:pPr>
        <w:ind w:firstLine="708"/>
        <w:jc w:val="both"/>
        <w:rPr>
          <w:color w:val="000000"/>
        </w:rPr>
      </w:pPr>
      <w:r>
        <w:rPr>
          <w:color w:val="000000"/>
        </w:rPr>
        <w:t>Я</w:t>
      </w:r>
      <w:r w:rsidRPr="007D204E">
        <w:rPr>
          <w:color w:val="000000"/>
        </w:rPr>
        <w:t>рлык программы “</w:t>
      </w:r>
      <w:proofErr w:type="spellStart"/>
      <w:r w:rsidR="00DB4279" w:rsidRPr="006A7768">
        <w:rPr>
          <w:noProof/>
          <w:lang w:eastAsia="ru-RU"/>
        </w:rPr>
        <w:t>FullInfoFile</w:t>
      </w:r>
      <w:proofErr w:type="spellEnd"/>
      <w:r w:rsidRPr="007D204E">
        <w:rPr>
          <w:color w:val="000000"/>
        </w:rPr>
        <w:t xml:space="preserve">” появился на рабочем столе и в меню </w:t>
      </w:r>
      <w:r w:rsidRPr="00E74BE0">
        <w:rPr>
          <w:color w:val="000000"/>
        </w:rPr>
        <w:t>“</w:t>
      </w:r>
      <w:r w:rsidRPr="007D204E">
        <w:rPr>
          <w:color w:val="000000"/>
        </w:rPr>
        <w:t>Пуск</w:t>
      </w:r>
      <w:r w:rsidRPr="00E74BE0">
        <w:rPr>
          <w:color w:val="000000"/>
        </w:rPr>
        <w:t>”</w:t>
      </w:r>
      <w:r w:rsidRPr="007D204E">
        <w:rPr>
          <w:color w:val="000000"/>
        </w:rPr>
        <w:t>.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Программа работает корректно.</w:t>
      </w:r>
    </w:p>
    <w:p w:rsidR="00415D38" w:rsidRDefault="00415D38"/>
    <w:p w:rsidR="000B7196" w:rsidRDefault="000B7196"/>
    <w:p w:rsidR="000B7196" w:rsidRPr="009A1BEA" w:rsidRDefault="000B7196" w:rsidP="000B7196">
      <w:pPr>
        <w:numPr>
          <w:ilvl w:val="0"/>
          <w:numId w:val="1"/>
        </w:numPr>
        <w:jc w:val="center"/>
        <w:rPr>
          <w:b/>
          <w:bCs/>
          <w:color w:val="252525"/>
          <w:sz w:val="28"/>
          <w:szCs w:val="28"/>
          <w:shd w:val="clear" w:color="auto" w:fill="FFFFFF"/>
          <w:lang w:val="en-US"/>
        </w:rPr>
      </w:pPr>
      <w:r w:rsidRPr="009A1BEA">
        <w:rPr>
          <w:b/>
          <w:bCs/>
          <w:sz w:val="28"/>
          <w:szCs w:val="28"/>
          <w:shd w:val="clear" w:color="auto" w:fill="FFFFFF"/>
        </w:rPr>
        <w:t xml:space="preserve">Инсталляция в </w:t>
      </w:r>
      <w:r w:rsidRPr="009A1BEA">
        <w:rPr>
          <w:b/>
          <w:bCs/>
          <w:sz w:val="28"/>
          <w:szCs w:val="28"/>
          <w:shd w:val="clear" w:color="auto" w:fill="FFFFFF"/>
          <w:lang w:val="en-US"/>
        </w:rPr>
        <w:t>Linux</w:t>
      </w:r>
    </w:p>
    <w:p w:rsidR="000B7196" w:rsidRDefault="000B7196" w:rsidP="000B7196">
      <w:pPr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 xml:space="preserve">В данной работе рассматривался процесс </w:t>
      </w:r>
      <w:proofErr w:type="gramStart"/>
      <w:r>
        <w:rPr>
          <w:bCs/>
          <w:color w:val="000000"/>
          <w:szCs w:val="21"/>
          <w:shd w:val="clear" w:color="auto" w:fill="FFFFFF"/>
        </w:rPr>
        <w:t>создания .</w:t>
      </w:r>
      <w:r>
        <w:rPr>
          <w:bCs/>
          <w:color w:val="000000"/>
          <w:szCs w:val="21"/>
          <w:shd w:val="clear" w:color="auto" w:fill="FFFFFF"/>
          <w:lang w:val="en-US"/>
        </w:rPr>
        <w:t>deb</w:t>
      </w:r>
      <w:proofErr w:type="gramEnd"/>
      <w:r>
        <w:rPr>
          <w:bCs/>
          <w:color w:val="000000"/>
          <w:szCs w:val="21"/>
          <w:shd w:val="clear" w:color="auto" w:fill="FFFFFF"/>
        </w:rPr>
        <w:t xml:space="preserve"> пакета для </w:t>
      </w:r>
      <w:r>
        <w:rPr>
          <w:bCs/>
          <w:color w:val="000000"/>
          <w:szCs w:val="21"/>
          <w:shd w:val="clear" w:color="auto" w:fill="FFFFFF"/>
          <w:lang w:val="en-US"/>
        </w:rPr>
        <w:t>Ubuntu</w:t>
      </w:r>
      <w:r>
        <w:rPr>
          <w:bCs/>
          <w:color w:val="000000"/>
          <w:szCs w:val="21"/>
          <w:shd w:val="clear" w:color="auto" w:fill="FFFFFF"/>
        </w:rPr>
        <w:t xml:space="preserve"> 16.04. </w:t>
      </w:r>
      <w:proofErr w:type="gramStart"/>
      <w:r>
        <w:rPr>
          <w:bCs/>
          <w:color w:val="000000"/>
          <w:szCs w:val="21"/>
          <w:shd w:val="clear" w:color="auto" w:fill="FFFFFF"/>
        </w:rPr>
        <w:t>Формат .</w:t>
      </w:r>
      <w:r>
        <w:rPr>
          <w:bCs/>
          <w:color w:val="000000"/>
          <w:szCs w:val="21"/>
          <w:shd w:val="clear" w:color="auto" w:fill="FFFFFF"/>
          <w:lang w:val="en-US"/>
        </w:rPr>
        <w:t>deb</w:t>
      </w:r>
      <w:proofErr w:type="gramEnd"/>
      <w:r>
        <w:rPr>
          <w:bCs/>
          <w:color w:val="000000"/>
          <w:szCs w:val="21"/>
          <w:shd w:val="clear" w:color="auto" w:fill="FFFFFF"/>
        </w:rPr>
        <w:t xml:space="preserve"> пакетов позволяет устанавливать в систему различные программы и библиотеки</w:t>
      </w:r>
      <w:r w:rsidRPr="007170E3">
        <w:rPr>
          <w:bCs/>
          <w:color w:val="000000"/>
          <w:szCs w:val="21"/>
          <w:shd w:val="clear" w:color="auto" w:fill="FFFFFF"/>
        </w:rPr>
        <w:t>,</w:t>
      </w:r>
      <w:r>
        <w:rPr>
          <w:bCs/>
          <w:color w:val="000000"/>
          <w:szCs w:val="21"/>
          <w:shd w:val="clear" w:color="auto" w:fill="FFFFFF"/>
        </w:rPr>
        <w:t xml:space="preserve"> как в виде бинарных файлов, так и из исходных файлов. Рассмотрим процесс создания пакета с бинарным файлом.</w:t>
      </w:r>
    </w:p>
    <w:p w:rsidR="000B7196" w:rsidRDefault="000B7196" w:rsidP="000B7196">
      <w:pPr>
        <w:ind w:firstLine="510"/>
        <w:jc w:val="both"/>
      </w:pPr>
      <w:r>
        <w:rPr>
          <w:bCs/>
          <w:color w:val="000000"/>
          <w:szCs w:val="21"/>
          <w:shd w:val="clear" w:color="auto" w:fill="FFFFFF"/>
        </w:rPr>
        <w:t>Создадим новый каталог и заполним его следующим содержимым: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136"/>
      </w:tblGrid>
      <w:tr w:rsidR="000B7196" w:rsidTr="006E3FD3">
        <w:tc>
          <w:tcPr>
            <w:tcW w:w="9136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16"/>
            </w:tblGrid>
            <w:tr w:rsidR="0042430C" w:rsidTr="0042430C">
              <w:tc>
                <w:tcPr>
                  <w:tcW w:w="9016" w:type="dxa"/>
                </w:tcPr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nikita@nikita-K53SM:~/</w:t>
                  </w: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labs/2 semester/lab2/infofile_1.0$ tree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├── DEBIAN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│   ├── control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│   └── copyright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└── </w:t>
                  </w:r>
                  <w:proofErr w:type="spellStart"/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usr</w:t>
                  </w:r>
                  <w:proofErr w:type="spellEnd"/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   └── local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       └── bin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           </w:t>
                  </w:r>
                  <w:r>
                    <w:rPr>
                      <w:color w:val="000000"/>
                      <w:sz w:val="20"/>
                      <w:szCs w:val="20"/>
                    </w:rPr>
                    <w:t xml:space="preserve">└── </w:t>
                  </w:r>
                  <w:proofErr w:type="spellStart"/>
                  <w:r>
                    <w:rPr>
                      <w:color w:val="000000"/>
                      <w:sz w:val="20"/>
                      <w:szCs w:val="20"/>
                    </w:rPr>
                    <w:t>infofile</w:t>
                  </w:r>
                  <w:proofErr w:type="spellEnd"/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  <w:rPr>
                      <w:color w:val="000000"/>
                      <w:sz w:val="20"/>
                      <w:szCs w:val="20"/>
                    </w:rPr>
                  </w:pP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color w:val="000000"/>
                      <w:sz w:val="20"/>
                      <w:szCs w:val="20"/>
                    </w:rPr>
                    <w:t xml:space="preserve">4 </w:t>
                  </w:r>
                  <w:proofErr w:type="spellStart"/>
                  <w:r>
                    <w:rPr>
                      <w:color w:val="000000"/>
                      <w:sz w:val="20"/>
                      <w:szCs w:val="20"/>
                    </w:rPr>
                    <w:t>directories</w:t>
                  </w:r>
                  <w:proofErr w:type="spellEnd"/>
                  <w:r>
                    <w:rPr>
                      <w:color w:val="000000"/>
                      <w:sz w:val="20"/>
                      <w:szCs w:val="20"/>
                    </w:rPr>
                    <w:t xml:space="preserve">, 3 </w:t>
                  </w:r>
                  <w:proofErr w:type="spellStart"/>
                  <w:r>
                    <w:rPr>
                      <w:color w:val="000000"/>
                      <w:sz w:val="20"/>
                      <w:szCs w:val="20"/>
                    </w:rPr>
                    <w:t>files</w:t>
                  </w:r>
                  <w:proofErr w:type="spellEnd"/>
                </w:p>
              </w:tc>
            </w:tr>
          </w:tbl>
          <w:p w:rsidR="000B7196" w:rsidRDefault="000B7196" w:rsidP="006E3FD3">
            <w:pPr>
              <w:pStyle w:val="a8"/>
              <w:spacing w:line="240" w:lineRule="auto"/>
              <w:jc w:val="both"/>
            </w:pPr>
          </w:p>
        </w:tc>
      </w:tr>
    </w:tbl>
    <w:p w:rsidR="000B7196" w:rsidRDefault="000B7196" w:rsidP="000B7196">
      <w:pPr>
        <w:jc w:val="both"/>
      </w:pPr>
      <w:r>
        <w:rPr>
          <w:rFonts w:ascii="Courier New" w:hAnsi="Courier New" w:cs="Courier New"/>
          <w:bCs/>
          <w:color w:val="000000"/>
          <w:sz w:val="20"/>
          <w:szCs w:val="21"/>
          <w:shd w:val="clear" w:color="auto" w:fill="FFFFFF"/>
        </w:rPr>
        <w:tab/>
      </w:r>
      <w:r>
        <w:rPr>
          <w:bCs/>
          <w:color w:val="000000"/>
          <w:szCs w:val="21"/>
          <w:shd w:val="clear" w:color="auto" w:fill="FFFFFF"/>
        </w:rPr>
        <w:t xml:space="preserve">Рассмотрим этот каталог более подробно. Имя самого каталога – infofile_1.0 это имя пакета + версия. В нем содержится два подкаталога: </w:t>
      </w:r>
      <w:r>
        <w:rPr>
          <w:bCs/>
          <w:color w:val="000000"/>
          <w:szCs w:val="21"/>
          <w:shd w:val="clear" w:color="auto" w:fill="FFFFFF"/>
          <w:lang w:val="en-US"/>
        </w:rPr>
        <w:t>DEBIAN</w:t>
      </w:r>
      <w:r>
        <w:rPr>
          <w:bCs/>
          <w:color w:val="000000"/>
          <w:szCs w:val="21"/>
          <w:shd w:val="clear" w:color="auto" w:fill="FFFFFF"/>
        </w:rPr>
        <w:t xml:space="preserve"> и </w:t>
      </w: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usr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. В каталоге </w:t>
      </w:r>
      <w:r>
        <w:rPr>
          <w:bCs/>
          <w:color w:val="000000"/>
          <w:szCs w:val="21"/>
          <w:shd w:val="clear" w:color="auto" w:fill="FFFFFF"/>
          <w:lang w:val="en-US"/>
        </w:rPr>
        <w:t>DEBIAN</w:t>
      </w:r>
      <w:r>
        <w:rPr>
          <w:bCs/>
          <w:color w:val="000000"/>
          <w:szCs w:val="21"/>
          <w:shd w:val="clear" w:color="auto" w:fill="FFFFFF"/>
        </w:rPr>
        <w:t xml:space="preserve"> содержатся файлы с описанием пакета. Каталог </w:t>
      </w: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usr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 содержит в себе устанавливаемые бинарные файлы, они расположены так же, как будут расположены после установки в </w:t>
      </w:r>
      <w:r>
        <w:rPr>
          <w:bCs/>
          <w:color w:val="000000"/>
          <w:szCs w:val="21"/>
          <w:shd w:val="clear" w:color="auto" w:fill="FFFFFF"/>
        </w:rPr>
        <w:lastRenderedPageBreak/>
        <w:t xml:space="preserve">систему. В данном случае мы устанавливаем единственный бинарный файл </w:t>
      </w: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infofile</w:t>
      </w:r>
      <w:proofErr w:type="spellEnd"/>
      <w:r>
        <w:rPr>
          <w:bCs/>
          <w:color w:val="000000"/>
          <w:szCs w:val="21"/>
          <w:shd w:val="clear" w:color="auto" w:fill="FFFFFF"/>
        </w:rPr>
        <w:t>, который будет лежать в /</w:t>
      </w: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usr</w:t>
      </w:r>
      <w:proofErr w:type="spellEnd"/>
      <w:r>
        <w:rPr>
          <w:bCs/>
          <w:color w:val="000000"/>
          <w:szCs w:val="21"/>
          <w:shd w:val="clear" w:color="auto" w:fill="FFFFFF"/>
        </w:rPr>
        <w:t>/</w:t>
      </w:r>
      <w:r>
        <w:rPr>
          <w:bCs/>
          <w:color w:val="000000"/>
          <w:szCs w:val="21"/>
          <w:shd w:val="clear" w:color="auto" w:fill="FFFFFF"/>
          <w:lang w:val="en-US"/>
        </w:rPr>
        <w:t>local</w:t>
      </w:r>
      <w:r>
        <w:rPr>
          <w:bCs/>
          <w:color w:val="000000"/>
          <w:szCs w:val="21"/>
          <w:shd w:val="clear" w:color="auto" w:fill="FFFFFF"/>
        </w:rPr>
        <w:t>/</w:t>
      </w:r>
      <w:r>
        <w:rPr>
          <w:bCs/>
          <w:color w:val="000000"/>
          <w:szCs w:val="21"/>
          <w:shd w:val="clear" w:color="auto" w:fill="FFFFFF"/>
          <w:lang w:val="en-US"/>
        </w:rPr>
        <w:t>bin</w:t>
      </w:r>
      <w:r>
        <w:rPr>
          <w:bCs/>
          <w:color w:val="000000"/>
          <w:szCs w:val="21"/>
          <w:shd w:val="clear" w:color="auto" w:fill="FFFFFF"/>
        </w:rPr>
        <w:t>/.</w:t>
      </w:r>
    </w:p>
    <w:p w:rsidR="000B7196" w:rsidRDefault="000B7196" w:rsidP="000B7196">
      <w:pPr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 xml:space="preserve">Файл </w:t>
      </w:r>
      <w:r>
        <w:rPr>
          <w:bCs/>
          <w:color w:val="000000"/>
          <w:szCs w:val="21"/>
          <w:shd w:val="clear" w:color="auto" w:fill="FFFFFF"/>
          <w:lang w:val="en-US"/>
        </w:rPr>
        <w:t>DEBIAN</w:t>
      </w:r>
      <w:r>
        <w:rPr>
          <w:bCs/>
          <w:color w:val="000000"/>
          <w:szCs w:val="21"/>
          <w:shd w:val="clear" w:color="auto" w:fill="FFFFFF"/>
        </w:rPr>
        <w:t>/</w:t>
      </w:r>
      <w:r>
        <w:rPr>
          <w:bCs/>
          <w:color w:val="000000"/>
          <w:szCs w:val="21"/>
          <w:shd w:val="clear" w:color="auto" w:fill="FFFFFF"/>
          <w:lang w:val="en-US"/>
        </w:rPr>
        <w:t>control</w:t>
      </w:r>
      <w:r>
        <w:rPr>
          <w:bCs/>
          <w:color w:val="000000"/>
          <w:szCs w:val="21"/>
          <w:shd w:val="clear" w:color="auto" w:fill="FFFFFF"/>
        </w:rPr>
        <w:t xml:space="preserve"> – это файл с описанием пакета. Данный файл обязателен. Рассмотрим его содержимое: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181"/>
      </w:tblGrid>
      <w:tr w:rsidR="000B7196" w:rsidRPr="00CD2438" w:rsidTr="006E3FD3">
        <w:tc>
          <w:tcPr>
            <w:tcW w:w="9181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tbl>
            <w:tblPr>
              <w:tblStyle w:val="ac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61"/>
            </w:tblGrid>
            <w:tr w:rsidR="0042430C" w:rsidRPr="00CD2438" w:rsidTr="0042430C">
              <w:tc>
                <w:tcPr>
                  <w:tcW w:w="9061" w:type="dxa"/>
                </w:tcPr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Package: </w:t>
                  </w:r>
                  <w:proofErr w:type="spellStart"/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infofile</w:t>
                  </w:r>
                  <w:proofErr w:type="spellEnd"/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Version: 1.0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Architecture: amd64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Section: </w:t>
                  </w:r>
                  <w:proofErr w:type="spellStart"/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misc</w:t>
                  </w:r>
                  <w:proofErr w:type="spellEnd"/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Maintainer: </w:t>
                  </w:r>
                  <w:r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Nikita </w:t>
                  </w:r>
                  <w:proofErr w:type="spellStart"/>
                  <w:r>
                    <w:rPr>
                      <w:color w:val="000000"/>
                      <w:sz w:val="20"/>
                      <w:szCs w:val="20"/>
                      <w:lang w:val="en-US"/>
                    </w:rPr>
                    <w:t>Shalyapin</w:t>
                  </w:r>
                  <w:proofErr w:type="spellEnd"/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&lt;</w:t>
                  </w:r>
                  <w:r>
                    <w:rPr>
                      <w:color w:val="000000"/>
                      <w:sz w:val="20"/>
                      <w:szCs w:val="20"/>
                      <w:lang w:val="en-US"/>
                    </w:rPr>
                    <w:t>cooluocker</w:t>
                  </w: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@</w:t>
                  </w:r>
                  <w:r>
                    <w:rPr>
                      <w:color w:val="000000"/>
                      <w:sz w:val="20"/>
                      <w:szCs w:val="20"/>
                      <w:lang w:val="en-US"/>
                    </w:rPr>
                    <w:t>yandex.ru</w:t>
                  </w: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&gt;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>Description: Print information about file!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.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 w:rsidRPr="00DC0EF9">
                    <w:rPr>
                      <w:color w:val="000000"/>
                      <w:sz w:val="20"/>
                      <w:szCs w:val="20"/>
                      <w:lang w:val="en-US"/>
                    </w:rPr>
                    <w:t xml:space="preserve"> You must pass filename as argument.</w:t>
                  </w:r>
                </w:p>
              </w:tc>
            </w:tr>
          </w:tbl>
          <w:p w:rsidR="000B7196" w:rsidRPr="00DC0EF9" w:rsidRDefault="000B7196" w:rsidP="006E3FD3">
            <w:pPr>
              <w:pStyle w:val="a8"/>
              <w:spacing w:line="240" w:lineRule="auto"/>
              <w:jc w:val="both"/>
              <w:rPr>
                <w:lang w:val="en-US"/>
              </w:rPr>
            </w:pPr>
          </w:p>
        </w:tc>
      </w:tr>
    </w:tbl>
    <w:p w:rsidR="000B7196" w:rsidRDefault="000B7196" w:rsidP="000B7196">
      <w:pPr>
        <w:jc w:val="both"/>
      </w:pPr>
      <w:r w:rsidRPr="00DC0EF9">
        <w:rPr>
          <w:bCs/>
          <w:color w:val="000000"/>
          <w:szCs w:val="21"/>
          <w:shd w:val="clear" w:color="auto" w:fill="FFFFFF"/>
          <w:lang w:val="en-US"/>
        </w:rPr>
        <w:tab/>
      </w:r>
      <w:r>
        <w:rPr>
          <w:bCs/>
          <w:color w:val="000000"/>
          <w:szCs w:val="21"/>
          <w:shd w:val="clear" w:color="auto" w:fill="FFFFFF"/>
        </w:rPr>
        <w:t>Рассмотрим его содержимое:</w:t>
      </w:r>
    </w:p>
    <w:p w:rsidR="000B7196" w:rsidRDefault="000B7196" w:rsidP="000B7196">
      <w:pPr>
        <w:pStyle w:val="a7"/>
        <w:numPr>
          <w:ilvl w:val="0"/>
          <w:numId w:val="4"/>
        </w:numPr>
        <w:suppressAutoHyphens w:val="0"/>
        <w:spacing w:after="200"/>
        <w:jc w:val="both"/>
      </w:pPr>
      <w:r>
        <w:rPr>
          <w:bCs/>
          <w:color w:val="000000"/>
          <w:szCs w:val="21"/>
          <w:shd w:val="clear" w:color="auto" w:fill="FFFFFF"/>
          <w:lang w:val="en-US"/>
        </w:rPr>
        <w:t>Package</w:t>
      </w:r>
      <w:r>
        <w:rPr>
          <w:bCs/>
          <w:color w:val="000000"/>
          <w:szCs w:val="21"/>
          <w:shd w:val="clear" w:color="auto" w:fill="FFFFFF"/>
        </w:rPr>
        <w:t xml:space="preserve"> – имя пакета, которое будет использоваться менеджером пакетов</w:t>
      </w:r>
    </w:p>
    <w:p w:rsidR="000B7196" w:rsidRDefault="000B7196" w:rsidP="000B7196">
      <w:pPr>
        <w:pStyle w:val="a7"/>
        <w:numPr>
          <w:ilvl w:val="0"/>
          <w:numId w:val="4"/>
        </w:numPr>
        <w:suppressAutoHyphens w:val="0"/>
        <w:spacing w:after="200"/>
        <w:jc w:val="both"/>
      </w:pPr>
      <w:r>
        <w:rPr>
          <w:bCs/>
          <w:color w:val="000000"/>
          <w:szCs w:val="21"/>
          <w:shd w:val="clear" w:color="auto" w:fill="FFFFFF"/>
          <w:lang w:val="en-US"/>
        </w:rPr>
        <w:t>Version</w:t>
      </w:r>
      <w:r>
        <w:rPr>
          <w:bCs/>
          <w:color w:val="000000"/>
          <w:szCs w:val="21"/>
          <w:shd w:val="clear" w:color="auto" w:fill="FFFFFF"/>
        </w:rPr>
        <w:t xml:space="preserve"> – версия программы и пакета, используется для обновлений пакетов и разрешения зависимостей</w:t>
      </w:r>
    </w:p>
    <w:p w:rsidR="000B7196" w:rsidRDefault="000B7196" w:rsidP="000B7196">
      <w:pPr>
        <w:pStyle w:val="a7"/>
        <w:numPr>
          <w:ilvl w:val="0"/>
          <w:numId w:val="4"/>
        </w:numPr>
        <w:suppressAutoHyphens w:val="0"/>
        <w:spacing w:after="200"/>
        <w:jc w:val="both"/>
      </w:pPr>
      <w:r>
        <w:rPr>
          <w:bCs/>
          <w:color w:val="000000"/>
          <w:szCs w:val="21"/>
          <w:shd w:val="clear" w:color="auto" w:fill="FFFFFF"/>
          <w:lang w:val="en-US"/>
        </w:rPr>
        <w:t>Architecture</w:t>
      </w:r>
      <w:r>
        <w:rPr>
          <w:bCs/>
          <w:color w:val="000000"/>
          <w:szCs w:val="21"/>
          <w:shd w:val="clear" w:color="auto" w:fill="FFFFFF"/>
        </w:rPr>
        <w:t xml:space="preserve"> – архитектура, под которую был собран бинарный файл. Допустимые значения: i386, amd64, </w:t>
      </w:r>
      <w:proofErr w:type="spellStart"/>
      <w:r>
        <w:rPr>
          <w:bCs/>
          <w:color w:val="000000"/>
          <w:szCs w:val="21"/>
          <w:shd w:val="clear" w:color="auto" w:fill="FFFFFF"/>
        </w:rPr>
        <w:t>all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, </w:t>
      </w:r>
      <w:proofErr w:type="spellStart"/>
      <w:r>
        <w:rPr>
          <w:bCs/>
          <w:color w:val="000000"/>
          <w:szCs w:val="21"/>
          <w:shd w:val="clear" w:color="auto" w:fill="FFFFFF"/>
        </w:rPr>
        <w:t>source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. </w:t>
      </w:r>
      <w:proofErr w:type="spellStart"/>
      <w:r>
        <w:rPr>
          <w:bCs/>
          <w:color w:val="000000"/>
          <w:szCs w:val="21"/>
          <w:shd w:val="clear" w:color="auto" w:fill="FFFFFF"/>
        </w:rPr>
        <w:t>all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 используется для скриптов. </w:t>
      </w:r>
      <w:proofErr w:type="spellStart"/>
      <w:r>
        <w:rPr>
          <w:bCs/>
          <w:color w:val="000000"/>
          <w:szCs w:val="21"/>
          <w:shd w:val="clear" w:color="auto" w:fill="FFFFFF"/>
        </w:rPr>
        <w:t>source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 используется для компилируемых пакетов с исходниками</w:t>
      </w:r>
    </w:p>
    <w:p w:rsidR="000B7196" w:rsidRDefault="000B7196" w:rsidP="000B7196">
      <w:pPr>
        <w:pStyle w:val="a7"/>
        <w:numPr>
          <w:ilvl w:val="0"/>
          <w:numId w:val="4"/>
        </w:numPr>
        <w:suppressAutoHyphens w:val="0"/>
        <w:spacing w:after="200"/>
        <w:jc w:val="both"/>
      </w:pP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Sectoin</w:t>
      </w:r>
      <w:proofErr w:type="spellEnd"/>
      <w:r>
        <w:rPr>
          <w:bCs/>
          <w:color w:val="000000"/>
          <w:szCs w:val="21"/>
          <w:shd w:val="clear" w:color="auto" w:fill="FFFFFF"/>
        </w:rPr>
        <w:t xml:space="preserve"> – тип задачи, для которой используется приложение. </w:t>
      </w:r>
    </w:p>
    <w:p w:rsidR="000B7196" w:rsidRDefault="000B7196" w:rsidP="000B7196">
      <w:pPr>
        <w:pStyle w:val="a7"/>
        <w:numPr>
          <w:ilvl w:val="0"/>
          <w:numId w:val="4"/>
        </w:numPr>
        <w:suppressAutoHyphens w:val="0"/>
        <w:spacing w:after="200"/>
        <w:jc w:val="both"/>
      </w:pPr>
      <w:r>
        <w:rPr>
          <w:bCs/>
          <w:color w:val="000000"/>
          <w:szCs w:val="21"/>
          <w:shd w:val="clear" w:color="auto" w:fill="FFFFFF"/>
          <w:lang w:val="en-US"/>
        </w:rPr>
        <w:t xml:space="preserve">Description – </w:t>
      </w:r>
      <w:r>
        <w:rPr>
          <w:bCs/>
          <w:color w:val="000000"/>
          <w:szCs w:val="21"/>
          <w:shd w:val="clear" w:color="auto" w:fill="FFFFFF"/>
        </w:rPr>
        <w:t>описание пакета</w:t>
      </w:r>
    </w:p>
    <w:p w:rsidR="000B7196" w:rsidRDefault="000B7196" w:rsidP="000B7196">
      <w:pPr>
        <w:tabs>
          <w:tab w:val="left" w:pos="-60"/>
        </w:tabs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>Так же здесь можно указывать: зависимости пакета, размер пакета и различная дополнительная информация.</w:t>
      </w:r>
    </w:p>
    <w:p w:rsidR="000B7196" w:rsidRPr="007170E3" w:rsidRDefault="000B7196" w:rsidP="000B7196">
      <w:pPr>
        <w:tabs>
          <w:tab w:val="left" w:pos="-60"/>
        </w:tabs>
        <w:ind w:firstLine="567"/>
        <w:jc w:val="both"/>
        <w:rPr>
          <w:bCs/>
          <w:color w:val="000000"/>
          <w:szCs w:val="21"/>
          <w:shd w:val="clear" w:color="auto" w:fill="FFFFFF"/>
        </w:rPr>
      </w:pPr>
      <w:r>
        <w:rPr>
          <w:bCs/>
          <w:color w:val="000000"/>
          <w:szCs w:val="21"/>
          <w:shd w:val="clear" w:color="auto" w:fill="FFFFFF"/>
        </w:rPr>
        <w:t>Так же можно добавлять дополнительные файлы для пакета:</w:t>
      </w:r>
    </w:p>
    <w:p w:rsidR="000B7196" w:rsidRPr="007170E3" w:rsidRDefault="000B7196" w:rsidP="000B7196">
      <w:pPr>
        <w:numPr>
          <w:ilvl w:val="0"/>
          <w:numId w:val="6"/>
        </w:numPr>
        <w:tabs>
          <w:tab w:val="left" w:pos="-60"/>
        </w:tabs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copyright</w:t>
      </w:r>
      <w:r w:rsidRPr="007170E3">
        <w:rPr>
          <w:bCs/>
          <w:color w:val="000000"/>
          <w:szCs w:val="21"/>
          <w:shd w:val="clear" w:color="auto" w:fill="FFFFFF"/>
        </w:rPr>
        <w:t xml:space="preserve"> – файл с описанием лицензии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changelog</w:t>
      </w:r>
      <w:r w:rsidRPr="007170E3">
        <w:rPr>
          <w:bCs/>
          <w:color w:val="000000"/>
          <w:szCs w:val="21"/>
          <w:shd w:val="clear" w:color="auto" w:fill="FFFFFF"/>
        </w:rPr>
        <w:t xml:space="preserve"> – история изменений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rules</w:t>
      </w:r>
      <w:r w:rsidRPr="007170E3">
        <w:rPr>
          <w:bCs/>
          <w:color w:val="000000"/>
          <w:szCs w:val="21"/>
          <w:shd w:val="clear" w:color="auto" w:fill="FFFFFF"/>
        </w:rPr>
        <w:t xml:space="preserve"> – правила компиляции если в пакете исходные файлы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proofErr w:type="spellStart"/>
      <w:r w:rsidRPr="007170E3">
        <w:rPr>
          <w:bCs/>
          <w:color w:val="000000"/>
          <w:szCs w:val="21"/>
          <w:shd w:val="clear" w:color="auto" w:fill="FFFFFF"/>
          <w:lang w:val="en-US"/>
        </w:rPr>
        <w:t>conffiles</w:t>
      </w:r>
      <w:proofErr w:type="spellEnd"/>
      <w:r w:rsidRPr="007170E3">
        <w:rPr>
          <w:bCs/>
          <w:color w:val="000000"/>
          <w:szCs w:val="21"/>
          <w:shd w:val="clear" w:color="auto" w:fill="FFFFFF"/>
        </w:rPr>
        <w:t xml:space="preserve"> – список файлов конфигурации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proofErr w:type="spellStart"/>
      <w:r w:rsidRPr="007170E3">
        <w:rPr>
          <w:bCs/>
          <w:color w:val="000000"/>
          <w:szCs w:val="21"/>
          <w:shd w:val="clear" w:color="auto" w:fill="FFFFFF"/>
          <w:lang w:val="en-US"/>
        </w:rPr>
        <w:t>dirs</w:t>
      </w:r>
      <w:proofErr w:type="spellEnd"/>
      <w:r w:rsidRPr="007170E3">
        <w:rPr>
          <w:bCs/>
          <w:color w:val="000000"/>
          <w:szCs w:val="21"/>
          <w:shd w:val="clear" w:color="auto" w:fill="FFFFFF"/>
        </w:rPr>
        <w:t xml:space="preserve"> – список создаваемых директорий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menu</w:t>
      </w:r>
      <w:r w:rsidRPr="007170E3">
        <w:rPr>
          <w:bCs/>
          <w:color w:val="000000"/>
          <w:szCs w:val="21"/>
          <w:shd w:val="clear" w:color="auto" w:fill="FFFFFF"/>
        </w:rPr>
        <w:t xml:space="preserve"> – файл с описанием пунктов меню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md</w:t>
      </w:r>
      <w:r w:rsidRPr="007170E3">
        <w:rPr>
          <w:bCs/>
          <w:color w:val="000000"/>
          <w:szCs w:val="21"/>
          <w:shd w:val="clear" w:color="auto" w:fill="FFFFFF"/>
        </w:rPr>
        <w:t>5</w:t>
      </w:r>
      <w:r w:rsidRPr="007170E3">
        <w:rPr>
          <w:bCs/>
          <w:color w:val="000000"/>
          <w:szCs w:val="21"/>
          <w:shd w:val="clear" w:color="auto" w:fill="FFFFFF"/>
          <w:lang w:val="en-US"/>
        </w:rPr>
        <w:t>sums</w:t>
      </w:r>
      <w:r w:rsidRPr="007170E3">
        <w:rPr>
          <w:bCs/>
          <w:color w:val="000000"/>
          <w:szCs w:val="21"/>
          <w:shd w:val="clear" w:color="auto" w:fill="FFFFFF"/>
        </w:rPr>
        <w:t xml:space="preserve"> – контрольные суммы файлов</w:t>
      </w:r>
    </w:p>
    <w:p w:rsidR="000B7196" w:rsidRPr="007170E3" w:rsidRDefault="000B7196" w:rsidP="000B7196">
      <w:pPr>
        <w:pStyle w:val="a7"/>
        <w:numPr>
          <w:ilvl w:val="0"/>
          <w:numId w:val="6"/>
        </w:numPr>
        <w:suppressAutoHyphens w:val="0"/>
        <w:spacing w:after="200"/>
        <w:jc w:val="both"/>
      </w:pPr>
      <w:r w:rsidRPr="007170E3">
        <w:rPr>
          <w:bCs/>
          <w:color w:val="000000"/>
          <w:szCs w:val="21"/>
          <w:shd w:val="clear" w:color="auto" w:fill="FFFFFF"/>
          <w:lang w:val="en-US"/>
        </w:rPr>
        <w:t>watch</w:t>
      </w:r>
      <w:r w:rsidRPr="007170E3">
        <w:rPr>
          <w:bCs/>
          <w:color w:val="000000"/>
          <w:szCs w:val="21"/>
          <w:shd w:val="clear" w:color="auto" w:fill="FFFFFF"/>
        </w:rPr>
        <w:t xml:space="preserve"> – мониторинг сайта программы</w:t>
      </w:r>
    </w:p>
    <w:p w:rsidR="000B7196" w:rsidRDefault="000B7196" w:rsidP="000B7196">
      <w:pPr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 xml:space="preserve">Создать пакет и установить его можно будет с помощью утилиты </w:t>
      </w:r>
      <w:proofErr w:type="spellStart"/>
      <w:r>
        <w:rPr>
          <w:bCs/>
          <w:color w:val="000000"/>
          <w:szCs w:val="21"/>
          <w:shd w:val="clear" w:color="auto" w:fill="FFFFFF"/>
          <w:lang w:val="en-US"/>
        </w:rPr>
        <w:t>dpkg</w:t>
      </w:r>
      <w:proofErr w:type="spellEnd"/>
      <w:r>
        <w:rPr>
          <w:bCs/>
          <w:color w:val="000000"/>
          <w:szCs w:val="21"/>
          <w:shd w:val="clear" w:color="auto" w:fill="FFFFFF"/>
        </w:rPr>
        <w:t>:</w:t>
      </w:r>
    </w:p>
    <w:p w:rsidR="000B7196" w:rsidRDefault="000B7196" w:rsidP="000B7196">
      <w:pPr>
        <w:jc w:val="both"/>
        <w:rPr>
          <w:bCs/>
          <w:color w:val="000000"/>
          <w:szCs w:val="21"/>
          <w:shd w:val="clear" w:color="auto" w:fill="FFFFFF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430C" w:rsidTr="0042430C">
        <w:tc>
          <w:tcPr>
            <w:tcW w:w="9345" w:type="dxa"/>
          </w:tcPr>
          <w:tbl>
            <w:tblPr>
              <w:tblW w:w="0" w:type="auto"/>
              <w:tblInd w:w="55" w:type="dxa"/>
              <w:tblCellMar>
                <w:top w:w="55" w:type="dxa"/>
                <w:left w:w="55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9074"/>
            </w:tblGrid>
            <w:tr w:rsidR="0042430C" w:rsidTr="00440370">
              <w:tc>
                <w:tcPr>
                  <w:tcW w:w="9181" w:type="dxa"/>
                  <w:tcBorders>
                    <w:top w:val="none" w:sz="1" w:space="0" w:color="000000"/>
                    <w:left w:val="none" w:sz="1" w:space="0" w:color="000000"/>
                    <w:bottom w:val="none" w:sz="1" w:space="0" w:color="000000"/>
                    <w:right w:val="none" w:sz="1" w:space="0" w:color="000000"/>
                  </w:tcBorders>
                  <w:shd w:val="clear" w:color="auto" w:fill="auto"/>
                </w:tcPr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nikita@nikita-K53SM:~/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labs/2 semester/lab2$ </w:t>
                  </w:r>
                  <w:proofErr w:type="spellStart"/>
                  <w:r w:rsidRPr="00DC0EF9">
                    <w:rPr>
                      <w:sz w:val="20"/>
                      <w:szCs w:val="20"/>
                      <w:lang w:val="en-US"/>
                    </w:rPr>
                    <w:t>dpkg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>-deb --build infofile_1.0/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proofErr w:type="spellStart"/>
                  <w:proofErr w:type="gramStart"/>
                  <w:r w:rsidRPr="00DC0EF9">
                    <w:rPr>
                      <w:sz w:val="20"/>
                      <w:szCs w:val="20"/>
                      <w:lang w:val="en-US"/>
                    </w:rPr>
                    <w:t>dpkg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>-deb</w:t>
                  </w:r>
                  <w:proofErr w:type="gramEnd"/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: </w:t>
                  </w:r>
                  <w:r>
                    <w:rPr>
                      <w:sz w:val="20"/>
                      <w:szCs w:val="20"/>
                    </w:rPr>
                    <w:t>сборка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пакета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«</w:t>
                  </w:r>
                  <w:proofErr w:type="spellStart"/>
                  <w:r w:rsidRPr="00DC0EF9">
                    <w:rPr>
                      <w:sz w:val="20"/>
                      <w:szCs w:val="20"/>
                      <w:lang w:val="en-US"/>
                    </w:rPr>
                    <w:t>infofile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» </w:t>
                  </w:r>
                  <w:r>
                    <w:rPr>
                      <w:sz w:val="20"/>
                      <w:szCs w:val="20"/>
                    </w:rPr>
                    <w:t>в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файл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«infofile_1.0.deb».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nikita@nikita-K53SM:~/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labs/2 semester/lab2$ </w:t>
                  </w:r>
                  <w:proofErr w:type="spellStart"/>
                  <w:r w:rsidRPr="00DC0EF9">
                    <w:rPr>
                      <w:sz w:val="20"/>
                      <w:szCs w:val="20"/>
                      <w:lang w:val="en-US"/>
                    </w:rPr>
                    <w:t>sudo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C0EF9">
                    <w:rPr>
                      <w:sz w:val="20"/>
                      <w:szCs w:val="20"/>
                      <w:lang w:val="en-US"/>
                    </w:rPr>
                    <w:t>dpkg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--install infofile_1.0.deb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</w:rPr>
                    <w:t>sudo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] пароль для </w:t>
                  </w:r>
                  <w:proofErr w:type="spellStart"/>
                  <w:r>
                    <w:rPr>
                      <w:sz w:val="20"/>
                      <w:szCs w:val="20"/>
                    </w:rPr>
                    <w:t>masha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Выбор ранее не выбранного пакета </w:t>
                  </w:r>
                  <w:proofErr w:type="spellStart"/>
                  <w:r>
                    <w:rPr>
                      <w:sz w:val="20"/>
                      <w:szCs w:val="20"/>
                    </w:rPr>
                    <w:t>infofile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(Чтение базы данных … на данный момент установлено 303918 файлов и каталогов.)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Подготовка к распаковке infofile_1.0.deb …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Распаковывается </w:t>
                  </w:r>
                  <w:proofErr w:type="spellStart"/>
                  <w:r>
                    <w:rPr>
                      <w:sz w:val="20"/>
                      <w:szCs w:val="20"/>
                    </w:rPr>
                    <w:t>infofile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(1.0) …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Настраивается пакет </w:t>
                  </w:r>
                  <w:proofErr w:type="spellStart"/>
                  <w:r>
                    <w:rPr>
                      <w:sz w:val="20"/>
                      <w:szCs w:val="20"/>
                    </w:rPr>
                    <w:t>infofile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(1.0) …</w:t>
                  </w:r>
                </w:p>
                <w:p w:rsidR="0042430C" w:rsidRPr="00DC0EF9" w:rsidRDefault="0042430C" w:rsidP="0042430C">
                  <w:pPr>
                    <w:pStyle w:val="a8"/>
                    <w:spacing w:line="240" w:lineRule="auto"/>
                    <w:jc w:val="both"/>
                    <w:rPr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nikita@nikita-K53SM:~</w:t>
                  </w:r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/labs/2 semester/lab2$ </w:t>
                  </w:r>
                  <w:proofErr w:type="spellStart"/>
                  <w:r w:rsidRPr="00DC0EF9">
                    <w:rPr>
                      <w:sz w:val="20"/>
                      <w:szCs w:val="20"/>
                      <w:lang w:val="en-US"/>
                    </w:rPr>
                    <w:t>infofile</w:t>
                  </w:r>
                  <w:proofErr w:type="spellEnd"/>
                  <w:r w:rsidRPr="00DC0EF9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test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Размер файла: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4096 байт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Число жёстких ссылок: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4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proofErr w:type="spellStart"/>
                  <w:r>
                    <w:rPr>
                      <w:sz w:val="20"/>
                      <w:szCs w:val="20"/>
                    </w:rPr>
                    <w:t>inode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файла: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793083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ID устройства, содержащего файл: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2055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ID пользователя владельца: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1000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lastRenderedPageBreak/>
                    <w:t xml:space="preserve">ID группы владельца: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1000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ID устройства (если специальный файл): </w:t>
                  </w:r>
                  <w:r>
                    <w:rPr>
                      <w:sz w:val="20"/>
                      <w:szCs w:val="20"/>
                    </w:rPr>
                    <w:tab/>
                    <w:t>0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Размер блока для I/O: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4096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Число выделенных блоков размером 512 байт: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8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Права доступа к файлу: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sz w:val="20"/>
                      <w:szCs w:val="20"/>
                    </w:rPr>
                    <w:t>drwxrwxr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-x 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Тип файла: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  <w:t>директория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Последнее изменение статуса: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sz w:val="20"/>
                      <w:szCs w:val="20"/>
                    </w:rPr>
                    <w:t>Wed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May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 3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00:44:06 2017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>Последний доступ к файлу: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sz w:val="20"/>
                      <w:szCs w:val="20"/>
                    </w:rPr>
                    <w:t>Wed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May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 3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00:52:22 2017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proofErr w:type="spellStart"/>
                  <w:r>
                    <w:rPr>
                      <w:sz w:val="20"/>
                      <w:szCs w:val="20"/>
                    </w:rPr>
                    <w:t>Последния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модификация файла:</w:t>
                  </w:r>
                </w:p>
                <w:p w:rsidR="0042430C" w:rsidRDefault="0042430C" w:rsidP="0042430C">
                  <w:pPr>
                    <w:pStyle w:val="a8"/>
                    <w:spacing w:line="240" w:lineRule="auto"/>
                    <w:jc w:val="both"/>
                  </w:pPr>
                  <w:r>
                    <w:rPr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sz w:val="20"/>
                      <w:szCs w:val="20"/>
                    </w:rPr>
                    <w:t>Wed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May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 3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00:44:06 2017</w:t>
                  </w:r>
                </w:p>
              </w:tc>
            </w:tr>
          </w:tbl>
          <w:p w:rsidR="0042430C" w:rsidRDefault="0042430C" w:rsidP="0042430C">
            <w:pPr>
              <w:jc w:val="both"/>
              <w:rPr>
                <w:bCs/>
                <w:color w:val="000000"/>
                <w:szCs w:val="21"/>
                <w:shd w:val="clear" w:color="auto" w:fill="FFFFFF"/>
              </w:rPr>
            </w:pPr>
          </w:p>
        </w:tc>
      </w:tr>
    </w:tbl>
    <w:p w:rsidR="0042430C" w:rsidRDefault="0042430C" w:rsidP="000B7196">
      <w:pPr>
        <w:jc w:val="both"/>
        <w:rPr>
          <w:bCs/>
          <w:color w:val="000000"/>
          <w:szCs w:val="21"/>
          <w:shd w:val="clear" w:color="auto" w:fill="FFFFFF"/>
        </w:rPr>
      </w:pPr>
    </w:p>
    <w:p w:rsidR="0042430C" w:rsidRDefault="0042430C" w:rsidP="0042430C">
      <w:pPr>
        <w:ind w:firstLine="708"/>
        <w:jc w:val="both"/>
        <w:rPr>
          <w:bCs/>
          <w:color w:val="000000"/>
          <w:szCs w:val="21"/>
          <w:shd w:val="clear" w:color="auto" w:fill="FFFFFF"/>
        </w:rPr>
      </w:pPr>
      <w:r>
        <w:rPr>
          <w:bCs/>
          <w:color w:val="000000"/>
          <w:szCs w:val="21"/>
          <w:shd w:val="clear" w:color="auto" w:fill="FFFFFF"/>
        </w:rPr>
        <w:t>Как мы видим, утилита установлена и нормально работает. Удаление происходит так же с помощью менеджера пакетов.</w:t>
      </w:r>
    </w:p>
    <w:p w:rsidR="0090446B" w:rsidRDefault="0090446B" w:rsidP="0042430C">
      <w:pPr>
        <w:ind w:firstLine="708"/>
        <w:jc w:val="both"/>
        <w:rPr>
          <w:bCs/>
          <w:color w:val="000000"/>
          <w:szCs w:val="21"/>
          <w:shd w:val="clear" w:color="auto" w:fill="FFFFFF"/>
        </w:rPr>
      </w:pPr>
    </w:p>
    <w:p w:rsidR="0090446B" w:rsidRPr="00365E3E" w:rsidRDefault="00365E3E" w:rsidP="00365E3E">
      <w:pPr>
        <w:ind w:firstLine="708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 w:rsidRPr="00365E3E">
        <w:rPr>
          <w:b/>
          <w:bCs/>
          <w:color w:val="000000"/>
          <w:sz w:val="32"/>
          <w:szCs w:val="32"/>
          <w:shd w:val="clear" w:color="auto" w:fill="FFFFFF"/>
        </w:rPr>
        <w:t>Дополнение</w:t>
      </w:r>
    </w:p>
    <w:p w:rsidR="0090446B" w:rsidRPr="00460AF3" w:rsidRDefault="0090446B" w:rsidP="0090446B">
      <w:pPr>
        <w:numPr>
          <w:ilvl w:val="1"/>
          <w:numId w:val="1"/>
        </w:numPr>
        <w:jc w:val="center"/>
        <w:rPr>
          <w:b/>
        </w:rPr>
      </w:pPr>
      <w:r w:rsidRPr="00A23651">
        <w:rPr>
          <w:b/>
        </w:rPr>
        <w:t xml:space="preserve">Утилита </w:t>
      </w:r>
      <w:r w:rsidRPr="00A23651">
        <w:rPr>
          <w:b/>
          <w:lang w:val="en-US"/>
        </w:rPr>
        <w:t>make</w:t>
      </w:r>
    </w:p>
    <w:p w:rsidR="0090446B" w:rsidRPr="00A139EB" w:rsidRDefault="0090446B" w:rsidP="0090446B">
      <w:pPr>
        <w:ind w:firstLine="708"/>
        <w:rPr>
          <w:color w:val="000000"/>
        </w:rPr>
      </w:pPr>
      <w:proofErr w:type="spellStart"/>
      <w:r w:rsidRPr="00AA3957">
        <w:rPr>
          <w:b/>
          <w:shd w:val="clear" w:color="auto" w:fill="FFFFFF"/>
        </w:rPr>
        <w:t>make</w:t>
      </w:r>
      <w:proofErr w:type="spellEnd"/>
      <w:r w:rsidRPr="00AA3957">
        <w:rPr>
          <w:rStyle w:val="apple-converted-space"/>
          <w:b/>
          <w:color w:val="000000"/>
          <w:shd w:val="clear" w:color="auto" w:fill="FFFFFF"/>
        </w:rPr>
        <w:t> </w:t>
      </w:r>
      <w:r w:rsidRPr="00AA3957">
        <w:rPr>
          <w:color w:val="000000"/>
          <w:shd w:val="clear" w:color="auto" w:fill="FFFFFF"/>
        </w:rPr>
        <w:t xml:space="preserve">— утилита, предназначенная для автоматизации преобразования файлов из одной формы в другую. Правила преобразования задаются в скрипте с именем </w:t>
      </w:r>
      <w:proofErr w:type="spellStart"/>
      <w:r w:rsidRPr="00AA3957">
        <w:rPr>
          <w:color w:val="000000"/>
          <w:shd w:val="clear" w:color="auto" w:fill="FFFFFF"/>
        </w:rPr>
        <w:t>Makefile</w:t>
      </w:r>
      <w:proofErr w:type="spellEnd"/>
      <w:r w:rsidRPr="00AA3957">
        <w:rPr>
          <w:color w:val="000000"/>
          <w:shd w:val="clear" w:color="auto" w:fill="FFFFFF"/>
        </w:rPr>
        <w:t>, который должен находиться в корне рабочей директории проекта. Сам скрипт состоит из набора правил, которые в свою очередь описываются:</w:t>
      </w:r>
      <w:r w:rsidRPr="00AA3957">
        <w:rPr>
          <w:color w:val="000000"/>
        </w:rPr>
        <w:br/>
      </w:r>
      <w:r w:rsidRPr="00AA3957">
        <w:rPr>
          <w:color w:val="000000"/>
          <w:shd w:val="clear" w:color="auto" w:fill="FFFFFF"/>
        </w:rPr>
        <w:t>1) целями (то, что данное правило делает);</w:t>
      </w:r>
      <w:r w:rsidRPr="00AA3957">
        <w:rPr>
          <w:color w:val="000000"/>
        </w:rPr>
        <w:br/>
      </w:r>
      <w:r w:rsidRPr="00AA3957">
        <w:rPr>
          <w:color w:val="000000"/>
          <w:shd w:val="clear" w:color="auto" w:fill="FFFFFF"/>
        </w:rPr>
        <w:t>2) реквизитами (то, что необходимо для выполнения правила и получения целей);</w:t>
      </w:r>
      <w:r w:rsidRPr="00AA3957">
        <w:rPr>
          <w:color w:val="000000"/>
        </w:rPr>
        <w:br/>
      </w:r>
      <w:r w:rsidRPr="00AA3957">
        <w:rPr>
          <w:color w:val="000000"/>
          <w:shd w:val="clear" w:color="auto" w:fill="FFFFFF"/>
        </w:rPr>
        <w:t>3) командами (выполняющими данные преобразования).</w:t>
      </w:r>
    </w:p>
    <w:p w:rsidR="0090446B" w:rsidRPr="00AA3957" w:rsidRDefault="0090446B" w:rsidP="0090446B">
      <w:pPr>
        <w:ind w:firstLine="708"/>
        <w:rPr>
          <w:color w:val="000000"/>
          <w:shd w:val="clear" w:color="auto" w:fill="FFFFFF"/>
        </w:rPr>
      </w:pPr>
      <w:r w:rsidRPr="00AA3957">
        <w:rPr>
          <w:color w:val="000000"/>
          <w:shd w:val="clear" w:color="auto" w:fill="FFFFFF"/>
        </w:rPr>
        <w:t xml:space="preserve">В общем виде синтаксис </w:t>
      </w:r>
      <w:proofErr w:type="spellStart"/>
      <w:r w:rsidRPr="00AA3957">
        <w:rPr>
          <w:color w:val="000000"/>
          <w:shd w:val="clear" w:color="auto" w:fill="FFFFFF"/>
        </w:rPr>
        <w:t>makefile</w:t>
      </w:r>
      <w:proofErr w:type="spellEnd"/>
      <w:r w:rsidRPr="00AA3957">
        <w:rPr>
          <w:color w:val="000000"/>
          <w:shd w:val="clear" w:color="auto" w:fill="FFFFFF"/>
        </w:rPr>
        <w:t xml:space="preserve"> можно представить так:</w:t>
      </w:r>
    </w:p>
    <w:p w:rsidR="0090446B" w:rsidRPr="008D00D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eastAsia="Calibri"/>
          <w:shd w:val="clear" w:color="auto" w:fill="F8F8F8"/>
        </w:rPr>
      </w:pPr>
      <w:r w:rsidRPr="008D00DB">
        <w:rPr>
          <w:rStyle w:val="HTML1"/>
          <w:rFonts w:eastAsia="Calibri"/>
        </w:rPr>
        <w:t>&lt;цели&gt;: &lt;реквизиты&gt;</w:t>
      </w:r>
    </w:p>
    <w:p w:rsidR="0090446B" w:rsidRPr="008D00DB" w:rsidRDefault="0090446B" w:rsidP="009044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Style w:val="HTML1"/>
          <w:rFonts w:ascii="Times New Roman" w:hAnsi="Times New Roman" w:cs="Times New Roman"/>
          <w:shd w:val="clear" w:color="auto" w:fill="F8F8F8"/>
        </w:rPr>
      </w:pPr>
      <w:r w:rsidRPr="008D00DB">
        <w:rPr>
          <w:rStyle w:val="HTML1"/>
          <w:rFonts w:ascii="Times New Roman" w:hAnsi="Times New Roman" w:cs="Times New Roman"/>
        </w:rPr>
        <w:tab/>
        <w:t xml:space="preserve">&lt;команда </w:t>
      </w:r>
      <w:r w:rsidRPr="008D00DB">
        <w:rPr>
          <w:rStyle w:val="hljs-comment"/>
          <w:rFonts w:ascii="Times New Roman" w:hAnsi="Times New Roman" w:cs="Times New Roman"/>
          <w:i/>
          <w:iCs/>
        </w:rPr>
        <w:t>#1&gt;</w:t>
      </w:r>
    </w:p>
    <w:p w:rsidR="0090446B" w:rsidRPr="008D00DB" w:rsidRDefault="0090446B" w:rsidP="009044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both"/>
        <w:rPr>
          <w:rStyle w:val="HTML1"/>
          <w:rFonts w:ascii="Times New Roman" w:hAnsi="Times New Roman" w:cs="Times New Roman"/>
          <w:shd w:val="clear" w:color="auto" w:fill="F8F8F8"/>
        </w:rPr>
      </w:pPr>
      <w:r w:rsidRPr="008D00DB">
        <w:rPr>
          <w:rStyle w:val="HTML1"/>
          <w:rFonts w:ascii="Times New Roman" w:hAnsi="Times New Roman" w:cs="Times New Roman"/>
        </w:rPr>
        <w:tab/>
        <w:t>...</w:t>
      </w:r>
    </w:p>
    <w:p w:rsidR="0090446B" w:rsidRPr="008D00DB" w:rsidRDefault="0090446B" w:rsidP="009044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hd w:val="clear" w:color="auto" w:fill="F8F8F8"/>
        </w:rPr>
      </w:pPr>
      <w:r w:rsidRPr="008D00DB">
        <w:rPr>
          <w:rStyle w:val="HTML1"/>
          <w:rFonts w:ascii="Times New Roman" w:hAnsi="Times New Roman" w:cs="Times New Roman"/>
        </w:rPr>
        <w:tab/>
        <w:t xml:space="preserve">&lt;команда </w:t>
      </w:r>
      <w:r w:rsidRPr="008D00DB">
        <w:rPr>
          <w:rStyle w:val="hljs-comment"/>
          <w:rFonts w:ascii="Times New Roman" w:hAnsi="Times New Roman" w:cs="Times New Roman"/>
          <w:i/>
          <w:iCs/>
        </w:rPr>
        <w:t>#n&gt;</w:t>
      </w:r>
    </w:p>
    <w:p w:rsidR="0090446B" w:rsidRDefault="0090446B" w:rsidP="009044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000000"/>
          <w:shd w:val="clear" w:color="auto" w:fill="FFFFFF"/>
          <w:lang w:eastAsia="ru-RU"/>
        </w:rPr>
      </w:pPr>
      <w:r>
        <w:rPr>
          <w:color w:val="000000"/>
          <w:shd w:val="clear" w:color="auto" w:fill="FFFFFF"/>
          <w:lang w:eastAsia="ru-RU"/>
        </w:rPr>
        <w:tab/>
        <w:t xml:space="preserve">Для </w:t>
      </w:r>
      <w:r w:rsidRPr="00AA3957">
        <w:rPr>
          <w:color w:val="000000"/>
          <w:shd w:val="clear" w:color="auto" w:fill="FFFFFF"/>
          <w:lang w:eastAsia="ru-RU"/>
        </w:rPr>
        <w:t xml:space="preserve">компиляции </w:t>
      </w:r>
      <w:r>
        <w:rPr>
          <w:color w:val="000000"/>
          <w:shd w:val="clear" w:color="auto" w:fill="FFFFFF"/>
          <w:lang w:eastAsia="ru-RU"/>
        </w:rPr>
        <w:t xml:space="preserve">утилиты, выводящей информацию о файле, </w:t>
      </w:r>
      <w:r w:rsidRPr="00AA3957">
        <w:rPr>
          <w:color w:val="000000"/>
          <w:shd w:val="clear" w:color="auto" w:fill="FFFFFF"/>
          <w:lang w:eastAsia="ru-RU"/>
        </w:rPr>
        <w:t xml:space="preserve">достаточно очень простого </w:t>
      </w:r>
      <w:proofErr w:type="spellStart"/>
      <w:r w:rsidRPr="00AA3957">
        <w:rPr>
          <w:color w:val="000000"/>
          <w:shd w:val="clear" w:color="auto" w:fill="FFFFFF"/>
          <w:lang w:val="en-US" w:eastAsia="ru-RU"/>
        </w:rPr>
        <w:t>Makefile</w:t>
      </w:r>
      <w:proofErr w:type="spellEnd"/>
      <w:r w:rsidRPr="00AA3957">
        <w:rPr>
          <w:color w:val="000000"/>
          <w:shd w:val="clear" w:color="auto" w:fill="FFFFFF"/>
          <w:lang w:eastAsia="ru-RU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0446B" w:rsidRPr="00CD2438" w:rsidTr="00440370">
        <w:tc>
          <w:tcPr>
            <w:tcW w:w="9571" w:type="dxa"/>
            <w:shd w:val="clear" w:color="auto" w:fill="auto"/>
          </w:tcPr>
          <w:p w:rsidR="0090446B" w:rsidRPr="0090446B" w:rsidRDefault="0090446B" w:rsidP="00440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</w:pPr>
            <w:proofErr w:type="spellStart"/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infofile</w:t>
            </w:r>
            <w:proofErr w:type="spellEnd"/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 xml:space="preserve">: </w:t>
            </w:r>
            <w:proofErr w:type="spellStart"/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main.c</w:t>
            </w:r>
            <w:proofErr w:type="spellEnd"/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functions.c</w:t>
            </w:r>
            <w:proofErr w:type="spellEnd"/>
          </w:p>
          <w:p w:rsidR="0090446B" w:rsidRPr="004B491F" w:rsidRDefault="0090446B" w:rsidP="00440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color w:val="000000"/>
                <w:shd w:val="clear" w:color="auto" w:fill="FFFFFF"/>
                <w:lang w:val="en-US" w:eastAsia="ru-RU"/>
              </w:rPr>
            </w:pPr>
            <w:r w:rsidRPr="0090446B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ab/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gcc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 xml:space="preserve"> -o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infofile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main.c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 w:eastAsia="ru-RU"/>
              </w:rPr>
              <w:t>functions.c</w:t>
            </w:r>
            <w:proofErr w:type="spellEnd"/>
          </w:p>
        </w:tc>
      </w:tr>
    </w:tbl>
    <w:p w:rsidR="0090446B" w:rsidRPr="0090446B" w:rsidRDefault="0090446B" w:rsidP="0090446B">
      <w:pPr>
        <w:ind w:firstLine="708"/>
        <w:jc w:val="both"/>
        <w:rPr>
          <w:color w:val="000000"/>
          <w:lang w:eastAsia="ru-RU"/>
        </w:rPr>
      </w:pPr>
      <w:r w:rsidRPr="00AA3957">
        <w:rPr>
          <w:color w:val="000000"/>
          <w:shd w:val="clear" w:color="auto" w:fill="FFFFFF"/>
          <w:lang w:eastAsia="ru-RU"/>
        </w:rPr>
        <w:t>Данный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proofErr w:type="spellStart"/>
      <w:r w:rsidRPr="00AA3957">
        <w:rPr>
          <w:color w:val="000000"/>
          <w:shd w:val="clear" w:color="auto" w:fill="FFFFFF"/>
          <w:lang w:val="en-US" w:eastAsia="ru-RU"/>
        </w:rPr>
        <w:t>Makefile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состоит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из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одного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правила</w:t>
      </w:r>
      <w:r w:rsidRPr="008D00DB">
        <w:rPr>
          <w:color w:val="000000"/>
          <w:shd w:val="clear" w:color="auto" w:fill="FFFFFF"/>
          <w:lang w:val="en-US" w:eastAsia="ru-RU"/>
        </w:rPr>
        <w:t xml:space="preserve">, </w:t>
      </w:r>
      <w:r w:rsidRPr="00AA3957">
        <w:rPr>
          <w:color w:val="000000"/>
          <w:shd w:val="clear" w:color="auto" w:fill="FFFFFF"/>
          <w:lang w:eastAsia="ru-RU"/>
        </w:rPr>
        <w:t>которое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в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свою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очередь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состоит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из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цели</w:t>
      </w:r>
      <w:r w:rsidRPr="008D00DB">
        <w:rPr>
          <w:color w:val="000000"/>
          <w:shd w:val="clear" w:color="auto" w:fill="FFFFFF"/>
          <w:lang w:val="en-US" w:eastAsia="ru-RU"/>
        </w:rPr>
        <w:t xml:space="preserve"> — «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infofile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», </w:t>
      </w:r>
      <w:r>
        <w:rPr>
          <w:color w:val="000000"/>
          <w:shd w:val="clear" w:color="auto" w:fill="FFFFFF"/>
          <w:lang w:eastAsia="ru-RU"/>
        </w:rPr>
        <w:t>реквизитов</w:t>
      </w:r>
      <w:r w:rsidRPr="008D00DB">
        <w:rPr>
          <w:color w:val="000000"/>
          <w:shd w:val="clear" w:color="auto" w:fill="FFFFFF"/>
          <w:lang w:val="en-US" w:eastAsia="ru-RU"/>
        </w:rPr>
        <w:t xml:space="preserve"> — «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main.c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functions.c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», </w:t>
      </w:r>
      <w:r w:rsidRPr="00AA3957">
        <w:rPr>
          <w:color w:val="000000"/>
          <w:shd w:val="clear" w:color="auto" w:fill="FFFFFF"/>
          <w:lang w:eastAsia="ru-RU"/>
        </w:rPr>
        <w:t>и</w:t>
      </w:r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>команды</w:t>
      </w:r>
      <w:r w:rsidRPr="008D00DB">
        <w:rPr>
          <w:color w:val="000000"/>
          <w:shd w:val="clear" w:color="auto" w:fill="FFFFFF"/>
          <w:lang w:val="en-US" w:eastAsia="ru-RU"/>
        </w:rPr>
        <w:t xml:space="preserve"> — «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gcc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 -o 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infofile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main.c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 </w:t>
      </w:r>
      <w:proofErr w:type="spellStart"/>
      <w:r w:rsidRPr="008D00DB">
        <w:rPr>
          <w:color w:val="000000"/>
          <w:shd w:val="clear" w:color="auto" w:fill="FFFFFF"/>
          <w:lang w:val="en-US" w:eastAsia="ru-RU"/>
        </w:rPr>
        <w:t>functions.c</w:t>
      </w:r>
      <w:proofErr w:type="spellEnd"/>
      <w:r w:rsidRPr="008D00DB">
        <w:rPr>
          <w:color w:val="000000"/>
          <w:shd w:val="clear" w:color="auto" w:fill="FFFFFF"/>
          <w:lang w:val="en-US" w:eastAsia="ru-RU"/>
        </w:rPr>
        <w:t xml:space="preserve">». </w:t>
      </w:r>
      <w:r w:rsidRPr="00AA3957">
        <w:rPr>
          <w:color w:val="000000"/>
          <w:shd w:val="clear" w:color="auto" w:fill="FFFFFF"/>
          <w:lang w:eastAsia="ru-RU"/>
        </w:rPr>
        <w:t xml:space="preserve">Теперь, для компиляции достаточно дать команду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в рабочем каталоге. По умолчанию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станет выполнять самое первое правило, если цель выполнения не была явно указана при вызове:</w:t>
      </w:r>
    </w:p>
    <w:p w:rsidR="0090446B" w:rsidRPr="004427B8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000000"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nikita@nikita-K53SM:~/</w:t>
      </w:r>
      <w:r w:rsidR="0090446B" w:rsidRPr="004427B8">
        <w:rPr>
          <w:color w:val="000000"/>
          <w:sz w:val="20"/>
          <w:szCs w:val="20"/>
          <w:lang w:val="en-US" w:eastAsia="ru-RU"/>
        </w:rPr>
        <w:t>labs/2semester/lab2/</w:t>
      </w:r>
      <w:proofErr w:type="spellStart"/>
      <w:r w:rsidR="0090446B" w:rsidRPr="004427B8">
        <w:rPr>
          <w:color w:val="000000"/>
          <w:sz w:val="20"/>
          <w:szCs w:val="20"/>
          <w:lang w:val="en-US" w:eastAsia="ru-RU"/>
        </w:rPr>
        <w:t>infofile</w:t>
      </w:r>
      <w:proofErr w:type="spellEnd"/>
      <w:r w:rsidR="0090446B" w:rsidRPr="004427B8">
        <w:rPr>
          <w:color w:val="000000"/>
          <w:sz w:val="20"/>
          <w:szCs w:val="20"/>
          <w:lang w:val="en-US" w:eastAsia="ru-RU"/>
        </w:rPr>
        <w:t>$ make</w:t>
      </w:r>
    </w:p>
    <w:p w:rsidR="0090446B" w:rsidRPr="004427B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427B8">
        <w:rPr>
          <w:color w:val="000000"/>
          <w:sz w:val="20"/>
          <w:szCs w:val="20"/>
          <w:lang w:val="en-US" w:eastAsia="ru-RU"/>
        </w:rPr>
        <w:t>gcc</w:t>
      </w:r>
      <w:proofErr w:type="spellEnd"/>
      <w:proofErr w:type="gramEnd"/>
      <w:r w:rsidRPr="004427B8">
        <w:rPr>
          <w:color w:val="000000"/>
          <w:sz w:val="20"/>
          <w:szCs w:val="20"/>
          <w:lang w:val="en-US" w:eastAsia="ru-RU"/>
        </w:rPr>
        <w:t xml:space="preserve"> -o </w:t>
      </w:r>
      <w:proofErr w:type="spellStart"/>
      <w:r w:rsidRPr="004427B8">
        <w:rPr>
          <w:color w:val="000000"/>
          <w:sz w:val="20"/>
          <w:szCs w:val="20"/>
          <w:lang w:val="en-US" w:eastAsia="ru-RU"/>
        </w:rPr>
        <w:t>infofile</w:t>
      </w:r>
      <w:proofErr w:type="spellEnd"/>
      <w:r w:rsidRPr="004427B8">
        <w:rPr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427B8">
        <w:rPr>
          <w:color w:val="000000"/>
          <w:sz w:val="20"/>
          <w:szCs w:val="20"/>
          <w:lang w:val="en-US" w:eastAsia="ru-RU"/>
        </w:rPr>
        <w:t>main.c</w:t>
      </w:r>
      <w:proofErr w:type="spellEnd"/>
      <w:r w:rsidRPr="004427B8">
        <w:rPr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427B8">
        <w:rPr>
          <w:color w:val="000000"/>
          <w:sz w:val="20"/>
          <w:szCs w:val="20"/>
          <w:lang w:val="en-US" w:eastAsia="ru-RU"/>
        </w:rPr>
        <w:t>functions.c</w:t>
      </w:r>
      <w:proofErr w:type="spellEnd"/>
    </w:p>
    <w:p w:rsidR="0090446B" w:rsidRDefault="0090446B" w:rsidP="0090446B">
      <w:pPr>
        <w:jc w:val="center"/>
        <w:rPr>
          <w:b/>
          <w:lang w:val="en-US"/>
        </w:rPr>
      </w:pPr>
    </w:p>
    <w:p w:rsidR="0090446B" w:rsidRDefault="0090446B" w:rsidP="0090446B">
      <w:pPr>
        <w:jc w:val="center"/>
        <w:rPr>
          <w:b/>
          <w:lang w:val="en-US"/>
        </w:rPr>
      </w:pPr>
    </w:p>
    <w:p w:rsidR="0090446B" w:rsidRPr="00AA3957" w:rsidRDefault="0090446B" w:rsidP="0090446B">
      <w:pPr>
        <w:jc w:val="center"/>
        <w:rPr>
          <w:b/>
        </w:rPr>
      </w:pPr>
      <w:r w:rsidRPr="00CD2438">
        <w:rPr>
          <w:b/>
        </w:rPr>
        <w:br w:type="page"/>
      </w:r>
      <w:r w:rsidRPr="00AA3957">
        <w:rPr>
          <w:b/>
        </w:rPr>
        <w:lastRenderedPageBreak/>
        <w:t>Фиктивные цели</w:t>
      </w:r>
    </w:p>
    <w:p w:rsidR="0090446B" w:rsidRPr="002C4A6A" w:rsidRDefault="0090446B" w:rsidP="0090446B">
      <w:pPr>
        <w:ind w:firstLine="708"/>
        <w:jc w:val="both"/>
        <w:rPr>
          <w:shd w:val="clear" w:color="auto" w:fill="F8F8F8"/>
          <w:lang w:eastAsia="ru-RU"/>
        </w:rPr>
      </w:pPr>
      <w:r w:rsidRPr="00AA3957">
        <w:rPr>
          <w:color w:val="000000"/>
          <w:shd w:val="clear" w:color="auto" w:fill="FFFFFF"/>
          <w:lang w:eastAsia="ru-RU"/>
        </w:rPr>
        <w:t xml:space="preserve">В качестве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целей могут выступать не только реальные файлы.</w:t>
      </w:r>
      <w:r>
        <w:rPr>
          <w:color w:val="000000"/>
          <w:lang w:eastAsia="ru-RU"/>
        </w:rPr>
        <w:t xml:space="preserve"> </w:t>
      </w:r>
      <w:r w:rsidRPr="00AA3957">
        <w:rPr>
          <w:color w:val="000000"/>
          <w:shd w:val="clear" w:color="auto" w:fill="FFFFFF"/>
          <w:lang w:eastAsia="ru-RU"/>
        </w:rPr>
        <w:t xml:space="preserve">Командой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производят компиляцию программы, командой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</w:t>
      </w:r>
      <w:proofErr w:type="spellStart"/>
      <w:r w:rsidRPr="00AA3957">
        <w:rPr>
          <w:color w:val="000000"/>
          <w:shd w:val="clear" w:color="auto" w:fill="FFFFFF"/>
          <w:lang w:eastAsia="ru-RU"/>
        </w:rPr>
        <w:t>install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— установку. Такой подход весьма удобен, поскольку все необходимое для сборки и развертывания приложения в целевой системе включено в один файл. Обратим внимание на то, что в первом случае не указывается цель, а во втором целью является не создание файла </w:t>
      </w:r>
      <w:proofErr w:type="spellStart"/>
      <w:r w:rsidRPr="00AA3957">
        <w:rPr>
          <w:color w:val="000000"/>
          <w:shd w:val="clear" w:color="auto" w:fill="FFFFFF"/>
          <w:lang w:eastAsia="ru-RU"/>
        </w:rPr>
        <w:t>install</w:t>
      </w:r>
      <w:proofErr w:type="spellEnd"/>
      <w:r w:rsidRPr="00AA3957">
        <w:rPr>
          <w:color w:val="000000"/>
          <w:shd w:val="clear" w:color="auto" w:fill="FFFFFF"/>
          <w:lang w:eastAsia="ru-RU"/>
        </w:rPr>
        <w:t>, а процесс установки приложения в систему. Проделывать эти действия позволяют так называемые фиктивные (</w:t>
      </w:r>
      <w:proofErr w:type="spellStart"/>
      <w:r w:rsidRPr="00AA3957">
        <w:rPr>
          <w:color w:val="000000"/>
          <w:shd w:val="clear" w:color="auto" w:fill="FFFFFF"/>
          <w:lang w:eastAsia="ru-RU"/>
        </w:rPr>
        <w:t>phony</w:t>
      </w:r>
      <w:proofErr w:type="spellEnd"/>
      <w:r w:rsidRPr="00AA3957">
        <w:rPr>
          <w:color w:val="000000"/>
          <w:shd w:val="clear" w:color="auto" w:fill="FFFFFF"/>
          <w:lang w:eastAsia="ru-RU"/>
        </w:rPr>
        <w:t>) цели. Вот краткий список стандартных целей:</w:t>
      </w:r>
    </w:p>
    <w:p w:rsidR="0090446B" w:rsidRPr="00AA3957" w:rsidRDefault="0090446B" w:rsidP="0090446B">
      <w:pPr>
        <w:numPr>
          <w:ilvl w:val="0"/>
          <w:numId w:val="12"/>
        </w:numPr>
        <w:shd w:val="clear" w:color="auto" w:fill="FFFFFF"/>
        <w:suppressAutoHyphens w:val="0"/>
        <w:ind w:left="600"/>
        <w:jc w:val="both"/>
        <w:rPr>
          <w:color w:val="000000"/>
          <w:lang w:eastAsia="ru-RU"/>
        </w:rPr>
      </w:pPr>
      <w:proofErr w:type="spellStart"/>
      <w:r w:rsidRPr="00AA3957">
        <w:rPr>
          <w:color w:val="000000"/>
          <w:lang w:eastAsia="ru-RU"/>
        </w:rPr>
        <w:t>all</w:t>
      </w:r>
      <w:proofErr w:type="spellEnd"/>
      <w:r w:rsidRPr="00AA3957">
        <w:rPr>
          <w:color w:val="000000"/>
          <w:lang w:eastAsia="ru-RU"/>
        </w:rPr>
        <w:t xml:space="preserve"> — является стандартной целью по умолчанию. При вызове </w:t>
      </w:r>
      <w:proofErr w:type="spellStart"/>
      <w:r w:rsidRPr="00AA3957">
        <w:rPr>
          <w:color w:val="000000"/>
          <w:lang w:eastAsia="ru-RU"/>
        </w:rPr>
        <w:t>make</w:t>
      </w:r>
      <w:proofErr w:type="spellEnd"/>
      <w:r w:rsidRPr="00AA3957">
        <w:rPr>
          <w:color w:val="000000"/>
          <w:lang w:eastAsia="ru-RU"/>
        </w:rPr>
        <w:t xml:space="preserve"> ее можно явно не указывать.</w:t>
      </w:r>
    </w:p>
    <w:p w:rsidR="0090446B" w:rsidRPr="00AA3957" w:rsidRDefault="0090446B" w:rsidP="0090446B">
      <w:pPr>
        <w:numPr>
          <w:ilvl w:val="0"/>
          <w:numId w:val="12"/>
        </w:numPr>
        <w:shd w:val="clear" w:color="auto" w:fill="FFFFFF"/>
        <w:suppressAutoHyphens w:val="0"/>
        <w:ind w:left="600"/>
        <w:jc w:val="both"/>
        <w:rPr>
          <w:color w:val="000000"/>
          <w:lang w:eastAsia="ru-RU"/>
        </w:rPr>
      </w:pPr>
      <w:proofErr w:type="spellStart"/>
      <w:r w:rsidRPr="00AA3957">
        <w:rPr>
          <w:color w:val="000000"/>
          <w:lang w:eastAsia="ru-RU"/>
        </w:rPr>
        <w:t>clean</w:t>
      </w:r>
      <w:proofErr w:type="spellEnd"/>
      <w:r w:rsidRPr="00AA3957">
        <w:rPr>
          <w:color w:val="000000"/>
          <w:lang w:eastAsia="ru-RU"/>
        </w:rPr>
        <w:t xml:space="preserve"> — очистить каталог от всех файлов, полученных в результате компиляции.</w:t>
      </w:r>
    </w:p>
    <w:p w:rsidR="0090446B" w:rsidRPr="00AA3957" w:rsidRDefault="0090446B" w:rsidP="0090446B">
      <w:pPr>
        <w:numPr>
          <w:ilvl w:val="0"/>
          <w:numId w:val="12"/>
        </w:numPr>
        <w:shd w:val="clear" w:color="auto" w:fill="FFFFFF"/>
        <w:suppressAutoHyphens w:val="0"/>
        <w:ind w:left="600"/>
        <w:jc w:val="both"/>
        <w:rPr>
          <w:color w:val="000000"/>
          <w:lang w:eastAsia="ru-RU"/>
        </w:rPr>
      </w:pPr>
      <w:proofErr w:type="spellStart"/>
      <w:r w:rsidRPr="00AA3957">
        <w:rPr>
          <w:color w:val="000000"/>
          <w:lang w:eastAsia="ru-RU"/>
        </w:rPr>
        <w:t>install</w:t>
      </w:r>
      <w:proofErr w:type="spellEnd"/>
      <w:r w:rsidRPr="00AA3957">
        <w:rPr>
          <w:color w:val="000000"/>
          <w:lang w:eastAsia="ru-RU"/>
        </w:rPr>
        <w:t xml:space="preserve"> — произвести инсталляцию</w:t>
      </w:r>
    </w:p>
    <w:p w:rsidR="0090446B" w:rsidRPr="00AA3957" w:rsidRDefault="0090446B" w:rsidP="0090446B">
      <w:pPr>
        <w:numPr>
          <w:ilvl w:val="0"/>
          <w:numId w:val="12"/>
        </w:numPr>
        <w:shd w:val="clear" w:color="auto" w:fill="FFFFFF"/>
        <w:suppressAutoHyphens w:val="0"/>
        <w:ind w:left="600"/>
        <w:jc w:val="both"/>
        <w:rPr>
          <w:color w:val="000000"/>
          <w:lang w:eastAsia="ru-RU"/>
        </w:rPr>
      </w:pPr>
      <w:proofErr w:type="spellStart"/>
      <w:r w:rsidRPr="00AA3957">
        <w:rPr>
          <w:color w:val="000000"/>
          <w:lang w:eastAsia="ru-RU"/>
        </w:rPr>
        <w:t>uninstall</w:t>
      </w:r>
      <w:proofErr w:type="spellEnd"/>
      <w:r w:rsidRPr="00AA3957">
        <w:rPr>
          <w:color w:val="000000"/>
          <w:lang w:eastAsia="ru-RU"/>
        </w:rPr>
        <w:t xml:space="preserve"> — и деинсталляцию соответственно.</w:t>
      </w:r>
    </w:p>
    <w:p w:rsidR="0090446B" w:rsidRPr="00AA3957" w:rsidRDefault="0090446B" w:rsidP="0090446B">
      <w:pPr>
        <w:ind w:firstLine="600"/>
        <w:jc w:val="both"/>
        <w:rPr>
          <w:color w:val="000000"/>
          <w:shd w:val="clear" w:color="auto" w:fill="FFFFFF"/>
          <w:lang w:eastAsia="ru-RU"/>
        </w:rPr>
      </w:pPr>
      <w:r w:rsidRPr="00AA3957">
        <w:rPr>
          <w:color w:val="000000"/>
          <w:shd w:val="clear" w:color="auto" w:fill="FFFFFF"/>
          <w:lang w:eastAsia="ru-RU"/>
        </w:rPr>
        <w:t xml:space="preserve">Для того чтобы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не искал файлы с такими именами, их следует определить в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Makefile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, при помощи </w:t>
      </w:r>
      <w:proofErr w:type="gramStart"/>
      <w:r w:rsidRPr="00AA3957">
        <w:rPr>
          <w:color w:val="000000"/>
          <w:shd w:val="clear" w:color="auto" w:fill="FFFFFF"/>
          <w:lang w:eastAsia="ru-RU"/>
        </w:rPr>
        <w:t>директивы .PHONY</w:t>
      </w:r>
      <w:proofErr w:type="gramEnd"/>
      <w:r w:rsidRPr="00AA3957">
        <w:rPr>
          <w:color w:val="000000"/>
          <w:shd w:val="clear" w:color="auto" w:fill="FFFFFF"/>
          <w:lang w:eastAsia="ru-RU"/>
        </w:rPr>
        <w:t xml:space="preserve">. Далее показан пример </w:t>
      </w:r>
      <w:proofErr w:type="spellStart"/>
      <w:r w:rsidRPr="00AA3957">
        <w:rPr>
          <w:color w:val="000000"/>
          <w:shd w:val="clear" w:color="auto" w:fill="FFFFFF"/>
          <w:lang w:eastAsia="ru-RU"/>
        </w:rPr>
        <w:t>Makefile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с целями </w:t>
      </w:r>
      <w:proofErr w:type="spellStart"/>
      <w:r w:rsidRPr="00AA3957">
        <w:rPr>
          <w:color w:val="000000"/>
          <w:shd w:val="clear" w:color="auto" w:fill="FFFFFF"/>
          <w:lang w:eastAsia="ru-RU"/>
        </w:rPr>
        <w:t>all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, </w:t>
      </w:r>
      <w:proofErr w:type="spellStart"/>
      <w:r w:rsidRPr="00AA3957">
        <w:rPr>
          <w:color w:val="000000"/>
          <w:shd w:val="clear" w:color="auto" w:fill="FFFFFF"/>
          <w:lang w:eastAsia="ru-RU"/>
        </w:rPr>
        <w:t>clean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, </w:t>
      </w:r>
      <w:proofErr w:type="spellStart"/>
      <w:r w:rsidRPr="00AA3957">
        <w:rPr>
          <w:color w:val="000000"/>
          <w:shd w:val="clear" w:color="auto" w:fill="FFFFFF"/>
          <w:lang w:eastAsia="ru-RU"/>
        </w:rPr>
        <w:t>install</w:t>
      </w:r>
      <w:proofErr w:type="spellEnd"/>
      <w:r w:rsidRPr="00AA3957">
        <w:rPr>
          <w:color w:val="000000"/>
          <w:shd w:val="clear" w:color="auto" w:fill="FFFFFF"/>
          <w:lang w:eastAsia="ru-RU"/>
        </w:rPr>
        <w:t xml:space="preserve"> и </w:t>
      </w:r>
      <w:proofErr w:type="spellStart"/>
      <w:r w:rsidRPr="00AA3957">
        <w:rPr>
          <w:color w:val="000000"/>
          <w:shd w:val="clear" w:color="auto" w:fill="FFFFFF"/>
          <w:lang w:eastAsia="ru-RU"/>
        </w:rPr>
        <w:t>uninstall</w:t>
      </w:r>
      <w:proofErr w:type="spellEnd"/>
      <w:r w:rsidRPr="00AA3957">
        <w:rPr>
          <w:color w:val="000000"/>
          <w:shd w:val="clear" w:color="auto" w:fill="FFFFFF"/>
          <w:lang w:eastAsia="ru-RU"/>
        </w:rPr>
        <w:t>:</w:t>
      </w:r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90925">
        <w:rPr>
          <w:sz w:val="20"/>
          <w:szCs w:val="20"/>
          <w:lang w:val="en-US"/>
        </w:rPr>
        <w:t>.PHONY: all clean install uninstall</w:t>
      </w:r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gramStart"/>
      <w:r w:rsidRPr="00990925">
        <w:rPr>
          <w:sz w:val="20"/>
          <w:szCs w:val="20"/>
          <w:lang w:val="en-US"/>
        </w:rPr>
        <w:t>all</w:t>
      </w:r>
      <w:proofErr w:type="gramEnd"/>
      <w:r w:rsidRPr="00990925">
        <w:rPr>
          <w:sz w:val="20"/>
          <w:szCs w:val="20"/>
          <w:lang w:val="en-US"/>
        </w:rPr>
        <w:t xml:space="preserve">: </w:t>
      </w:r>
      <w:proofErr w:type="spellStart"/>
      <w:r w:rsidRPr="00990925">
        <w:rPr>
          <w:sz w:val="20"/>
          <w:szCs w:val="20"/>
          <w:lang w:val="en-US"/>
        </w:rPr>
        <w:t>infofile</w:t>
      </w:r>
      <w:proofErr w:type="spellEnd"/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gramStart"/>
      <w:r w:rsidRPr="00990925">
        <w:rPr>
          <w:sz w:val="20"/>
          <w:szCs w:val="20"/>
          <w:lang w:val="en-US"/>
        </w:rPr>
        <w:t>clean</w:t>
      </w:r>
      <w:proofErr w:type="gramEnd"/>
      <w:r w:rsidRPr="00990925">
        <w:rPr>
          <w:sz w:val="20"/>
          <w:szCs w:val="20"/>
          <w:lang w:val="en-US"/>
        </w:rPr>
        <w:t>:</w:t>
      </w:r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90925">
        <w:rPr>
          <w:sz w:val="20"/>
          <w:szCs w:val="20"/>
          <w:lang w:val="en-US"/>
        </w:rPr>
        <w:tab/>
      </w:r>
      <w:proofErr w:type="spellStart"/>
      <w:proofErr w:type="gramStart"/>
      <w:r w:rsidRPr="00990925">
        <w:rPr>
          <w:sz w:val="20"/>
          <w:szCs w:val="20"/>
          <w:lang w:val="en-US"/>
        </w:rPr>
        <w:t>rm</w:t>
      </w:r>
      <w:proofErr w:type="spellEnd"/>
      <w:proofErr w:type="gramEnd"/>
      <w:r w:rsidRPr="00990925">
        <w:rPr>
          <w:sz w:val="20"/>
          <w:szCs w:val="20"/>
          <w:lang w:val="en-US"/>
        </w:rPr>
        <w:t xml:space="preserve"> -</w:t>
      </w:r>
      <w:proofErr w:type="spellStart"/>
      <w:r w:rsidRPr="00990925">
        <w:rPr>
          <w:sz w:val="20"/>
          <w:szCs w:val="20"/>
          <w:lang w:val="en-US"/>
        </w:rPr>
        <w:t>rf</w:t>
      </w:r>
      <w:proofErr w:type="spellEnd"/>
      <w:r w:rsidRPr="00990925">
        <w:rPr>
          <w:sz w:val="20"/>
          <w:szCs w:val="20"/>
          <w:lang w:val="en-US"/>
        </w:rPr>
        <w:t xml:space="preserve"> </w:t>
      </w:r>
      <w:proofErr w:type="spellStart"/>
      <w:r w:rsidRPr="00990925">
        <w:rPr>
          <w:sz w:val="20"/>
          <w:szCs w:val="20"/>
          <w:lang w:val="en-US"/>
        </w:rPr>
        <w:t>infofile</w:t>
      </w:r>
      <w:proofErr w:type="spellEnd"/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spellStart"/>
      <w:proofErr w:type="gramStart"/>
      <w:r w:rsidRPr="00990925">
        <w:rPr>
          <w:sz w:val="20"/>
          <w:szCs w:val="20"/>
          <w:lang w:val="en-US"/>
        </w:rPr>
        <w:t>infofile</w:t>
      </w:r>
      <w:proofErr w:type="spellEnd"/>
      <w:proofErr w:type="gramEnd"/>
      <w:r w:rsidRPr="00990925">
        <w:rPr>
          <w:sz w:val="20"/>
          <w:szCs w:val="20"/>
          <w:lang w:val="en-US"/>
        </w:rPr>
        <w:t xml:space="preserve">: </w:t>
      </w:r>
      <w:proofErr w:type="spellStart"/>
      <w:r w:rsidRPr="00990925">
        <w:rPr>
          <w:sz w:val="20"/>
          <w:szCs w:val="20"/>
          <w:lang w:val="en-US"/>
        </w:rPr>
        <w:t>main.c</w:t>
      </w:r>
      <w:proofErr w:type="spellEnd"/>
      <w:r w:rsidRPr="00990925">
        <w:rPr>
          <w:sz w:val="20"/>
          <w:szCs w:val="20"/>
          <w:lang w:val="en-US"/>
        </w:rPr>
        <w:t xml:space="preserve"> </w:t>
      </w:r>
      <w:proofErr w:type="spellStart"/>
      <w:r w:rsidRPr="00990925">
        <w:rPr>
          <w:sz w:val="20"/>
          <w:szCs w:val="20"/>
          <w:lang w:val="en-US"/>
        </w:rPr>
        <w:t>functions.c</w:t>
      </w:r>
      <w:proofErr w:type="spellEnd"/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90925">
        <w:rPr>
          <w:sz w:val="20"/>
          <w:szCs w:val="20"/>
          <w:lang w:val="en-US"/>
        </w:rPr>
        <w:tab/>
      </w:r>
      <w:proofErr w:type="spellStart"/>
      <w:proofErr w:type="gramStart"/>
      <w:r w:rsidRPr="00990925">
        <w:rPr>
          <w:sz w:val="20"/>
          <w:szCs w:val="20"/>
          <w:lang w:val="en-US"/>
        </w:rPr>
        <w:t>gcc</w:t>
      </w:r>
      <w:proofErr w:type="spellEnd"/>
      <w:proofErr w:type="gramEnd"/>
      <w:r w:rsidRPr="00990925">
        <w:rPr>
          <w:sz w:val="20"/>
          <w:szCs w:val="20"/>
          <w:lang w:val="en-US"/>
        </w:rPr>
        <w:t xml:space="preserve"> -o </w:t>
      </w:r>
      <w:proofErr w:type="spellStart"/>
      <w:r w:rsidRPr="00990925">
        <w:rPr>
          <w:sz w:val="20"/>
          <w:szCs w:val="20"/>
          <w:lang w:val="en-US"/>
        </w:rPr>
        <w:t>infofile</w:t>
      </w:r>
      <w:proofErr w:type="spellEnd"/>
      <w:r w:rsidRPr="00990925">
        <w:rPr>
          <w:sz w:val="20"/>
          <w:szCs w:val="20"/>
          <w:lang w:val="en-US"/>
        </w:rPr>
        <w:t xml:space="preserve"> </w:t>
      </w:r>
      <w:proofErr w:type="spellStart"/>
      <w:r w:rsidRPr="00990925">
        <w:rPr>
          <w:sz w:val="20"/>
          <w:szCs w:val="20"/>
          <w:lang w:val="en-US"/>
        </w:rPr>
        <w:t>main.c</w:t>
      </w:r>
      <w:proofErr w:type="spellEnd"/>
      <w:r w:rsidRPr="00990925">
        <w:rPr>
          <w:sz w:val="20"/>
          <w:szCs w:val="20"/>
          <w:lang w:val="en-US"/>
        </w:rPr>
        <w:t xml:space="preserve"> </w:t>
      </w:r>
      <w:proofErr w:type="spellStart"/>
      <w:r w:rsidRPr="00990925">
        <w:rPr>
          <w:sz w:val="20"/>
          <w:szCs w:val="20"/>
          <w:lang w:val="en-US"/>
        </w:rPr>
        <w:t>functions.c</w:t>
      </w:r>
      <w:proofErr w:type="spellEnd"/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gramStart"/>
      <w:r w:rsidRPr="00990925">
        <w:rPr>
          <w:sz w:val="20"/>
          <w:szCs w:val="20"/>
          <w:lang w:val="en-US"/>
        </w:rPr>
        <w:t>install</w:t>
      </w:r>
      <w:proofErr w:type="gramEnd"/>
      <w:r w:rsidRPr="00990925">
        <w:rPr>
          <w:sz w:val="20"/>
          <w:szCs w:val="20"/>
          <w:lang w:val="en-US"/>
        </w:rPr>
        <w:t>:</w:t>
      </w:r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90925">
        <w:rPr>
          <w:sz w:val="20"/>
          <w:szCs w:val="20"/>
          <w:lang w:val="en-US"/>
        </w:rPr>
        <w:tab/>
      </w:r>
      <w:proofErr w:type="gramStart"/>
      <w:r w:rsidRPr="00990925">
        <w:rPr>
          <w:sz w:val="20"/>
          <w:szCs w:val="20"/>
          <w:lang w:val="en-US"/>
        </w:rPr>
        <w:t>install</w:t>
      </w:r>
      <w:proofErr w:type="gramEnd"/>
      <w:r w:rsidRPr="00990925">
        <w:rPr>
          <w:sz w:val="20"/>
          <w:szCs w:val="20"/>
          <w:lang w:val="en-US"/>
        </w:rPr>
        <w:t xml:space="preserve"> ./</w:t>
      </w:r>
      <w:proofErr w:type="spellStart"/>
      <w:r w:rsidRPr="00990925">
        <w:rPr>
          <w:sz w:val="20"/>
          <w:szCs w:val="20"/>
          <w:lang w:val="en-US"/>
        </w:rPr>
        <w:t>infofile</w:t>
      </w:r>
      <w:proofErr w:type="spellEnd"/>
      <w:r w:rsidRPr="00990925">
        <w:rPr>
          <w:sz w:val="20"/>
          <w:szCs w:val="20"/>
          <w:lang w:val="en-US"/>
        </w:rPr>
        <w:t xml:space="preserve"> /</w:t>
      </w:r>
      <w:proofErr w:type="spellStart"/>
      <w:r w:rsidRPr="00990925">
        <w:rPr>
          <w:sz w:val="20"/>
          <w:szCs w:val="20"/>
          <w:lang w:val="en-US"/>
        </w:rPr>
        <w:t>usr</w:t>
      </w:r>
      <w:proofErr w:type="spellEnd"/>
      <w:r w:rsidRPr="00990925">
        <w:rPr>
          <w:sz w:val="20"/>
          <w:szCs w:val="20"/>
          <w:lang w:val="en-US"/>
        </w:rPr>
        <w:t>/local/bin</w:t>
      </w: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gramStart"/>
      <w:r w:rsidRPr="0090446B">
        <w:rPr>
          <w:sz w:val="20"/>
          <w:szCs w:val="20"/>
          <w:lang w:val="en-US"/>
        </w:rPr>
        <w:t>uninstall</w:t>
      </w:r>
      <w:proofErr w:type="gramEnd"/>
      <w:r w:rsidRPr="0090446B">
        <w:rPr>
          <w:sz w:val="20"/>
          <w:szCs w:val="20"/>
          <w:lang w:val="en-US"/>
        </w:rPr>
        <w:t>:</w:t>
      </w:r>
    </w:p>
    <w:p w:rsidR="0090446B" w:rsidRPr="00990925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0446B">
        <w:rPr>
          <w:sz w:val="20"/>
          <w:szCs w:val="20"/>
          <w:lang w:val="en-US"/>
        </w:rPr>
        <w:tab/>
      </w:r>
      <w:proofErr w:type="spellStart"/>
      <w:proofErr w:type="gramStart"/>
      <w:r w:rsidRPr="00990925">
        <w:rPr>
          <w:sz w:val="20"/>
          <w:szCs w:val="20"/>
          <w:lang w:val="en-US"/>
        </w:rPr>
        <w:t>rm</w:t>
      </w:r>
      <w:proofErr w:type="spellEnd"/>
      <w:proofErr w:type="gramEnd"/>
      <w:r w:rsidRPr="00990925">
        <w:rPr>
          <w:sz w:val="20"/>
          <w:szCs w:val="20"/>
          <w:lang w:val="en-US"/>
        </w:rPr>
        <w:t xml:space="preserve"> -</w:t>
      </w:r>
      <w:proofErr w:type="spellStart"/>
      <w:r w:rsidRPr="00990925">
        <w:rPr>
          <w:sz w:val="20"/>
          <w:szCs w:val="20"/>
          <w:lang w:val="en-US"/>
        </w:rPr>
        <w:t>rf</w:t>
      </w:r>
      <w:proofErr w:type="spellEnd"/>
      <w:r w:rsidRPr="00990925">
        <w:rPr>
          <w:sz w:val="20"/>
          <w:szCs w:val="20"/>
          <w:lang w:val="en-US"/>
        </w:rPr>
        <w:t xml:space="preserve"> /</w:t>
      </w:r>
      <w:proofErr w:type="spellStart"/>
      <w:r w:rsidRPr="00990925">
        <w:rPr>
          <w:sz w:val="20"/>
          <w:szCs w:val="20"/>
          <w:lang w:val="en-US"/>
        </w:rPr>
        <w:t>usr</w:t>
      </w:r>
      <w:proofErr w:type="spellEnd"/>
      <w:r w:rsidRPr="00990925">
        <w:rPr>
          <w:sz w:val="20"/>
          <w:szCs w:val="20"/>
          <w:lang w:val="en-US"/>
        </w:rPr>
        <w:t>/local/bin/</w:t>
      </w:r>
      <w:proofErr w:type="spellStart"/>
      <w:r w:rsidRPr="00990925">
        <w:rPr>
          <w:sz w:val="20"/>
          <w:szCs w:val="20"/>
          <w:lang w:val="en-US"/>
        </w:rPr>
        <w:t>infofile</w:t>
      </w:r>
      <w:proofErr w:type="spellEnd"/>
    </w:p>
    <w:p w:rsidR="0090446B" w:rsidRPr="002C4A6A" w:rsidRDefault="0090446B" w:rsidP="0090446B">
      <w:pPr>
        <w:ind w:firstLine="708"/>
        <w:jc w:val="both"/>
        <w:rPr>
          <w:color w:val="000000"/>
          <w:shd w:val="clear" w:color="auto" w:fill="FFFFFF"/>
        </w:rPr>
      </w:pPr>
      <w:r w:rsidRPr="00AA3957">
        <w:rPr>
          <w:color w:val="000000"/>
          <w:shd w:val="clear" w:color="auto" w:fill="FFFFFF"/>
        </w:rPr>
        <w:t>Теперь мы можем собрать нашу программу, произвести ее инсталл</w:t>
      </w:r>
      <w:r>
        <w:rPr>
          <w:color w:val="000000"/>
          <w:shd w:val="clear" w:color="auto" w:fill="FFFFFF"/>
        </w:rPr>
        <w:t>я</w:t>
      </w:r>
      <w:r w:rsidRPr="00AA3957">
        <w:rPr>
          <w:color w:val="000000"/>
          <w:shd w:val="clear" w:color="auto" w:fill="FFFFFF"/>
        </w:rPr>
        <w:t xml:space="preserve">цию/деинсталляцию, а </w:t>
      </w:r>
      <w:r w:rsidRPr="001D7988">
        <w:rPr>
          <w:color w:val="000000"/>
          <w:shd w:val="clear" w:color="auto" w:fill="FFFFFF"/>
        </w:rPr>
        <w:t xml:space="preserve">также очистить рабочий каталог, используя для этого стандартные </w:t>
      </w:r>
      <w:proofErr w:type="spellStart"/>
      <w:r w:rsidRPr="001D7988">
        <w:rPr>
          <w:color w:val="000000"/>
          <w:shd w:val="clear" w:color="auto" w:fill="FFFFFF"/>
        </w:rPr>
        <w:t>make</w:t>
      </w:r>
      <w:proofErr w:type="spellEnd"/>
      <w:r w:rsidRPr="001D7988">
        <w:rPr>
          <w:color w:val="000000"/>
          <w:shd w:val="clear" w:color="auto" w:fill="FFFFFF"/>
        </w:rPr>
        <w:t xml:space="preserve"> цели.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0446B" w:rsidRPr="00CD2438" w:rsidTr="00440370">
        <w:tc>
          <w:tcPr>
            <w:tcW w:w="9571" w:type="dxa"/>
            <w:shd w:val="clear" w:color="auto" w:fill="auto"/>
          </w:tcPr>
          <w:p w:rsidR="0090446B" w:rsidRPr="004B491F" w:rsidRDefault="008D4A39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nikita@nikita-K53SM:~/</w:t>
            </w:r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labs/2semester/lab2/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$ 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sudo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make install</w:t>
            </w:r>
          </w:p>
          <w:p w:rsidR="0090446B" w:rsidRPr="004B491F" w:rsidRDefault="0090446B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[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sudo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]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пароль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для</w:t>
            </w:r>
            <w:proofErr w:type="spellEnd"/>
            <w:r w:rsidR="008D4A3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8D4A39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</w:p>
          <w:p w:rsidR="0090446B" w:rsidRPr="004B491F" w:rsidRDefault="0090446B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install ./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/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usr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/local/bin</w:t>
            </w:r>
          </w:p>
          <w:p w:rsidR="0090446B" w:rsidRPr="004B491F" w:rsidRDefault="008D4A39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nikita@nikita-K53SM:~/</w:t>
            </w:r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labs/2semester/lab2/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$ ls -l /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usr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/local/bin | grep 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</w:p>
          <w:p w:rsidR="0090446B" w:rsidRPr="004B491F" w:rsidRDefault="0090446B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rwxr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-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xr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-x 1 root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root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13144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май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5 21:28 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</w:p>
          <w:p w:rsidR="0090446B" w:rsidRPr="004B491F" w:rsidRDefault="008D4A39" w:rsidP="00440370">
            <w:pPr>
              <w:jc w:val="both"/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nikita@nikita-K53SM:~/</w:t>
            </w:r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labs/2semester/lab2/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$ </w:t>
            </w:r>
            <w:proofErr w:type="spellStart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sudo</w:t>
            </w:r>
            <w:proofErr w:type="spellEnd"/>
            <w:r w:rsidR="0090446B"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make uninstall</w:t>
            </w:r>
          </w:p>
          <w:p w:rsidR="0090446B" w:rsidRPr="004B491F" w:rsidRDefault="0090446B" w:rsidP="00440370">
            <w:pPr>
              <w:jc w:val="both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rm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-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rf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/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usr</w:t>
            </w:r>
            <w:proofErr w:type="spellEnd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/local/bin/</w:t>
            </w:r>
            <w:proofErr w:type="spellStart"/>
            <w:r w:rsidRPr="004B491F">
              <w:rPr>
                <w:color w:val="000000"/>
                <w:sz w:val="20"/>
                <w:szCs w:val="20"/>
                <w:shd w:val="clear" w:color="auto" w:fill="FFFFFF"/>
                <w:lang w:val="en-US"/>
              </w:rPr>
              <w:t>infofile</w:t>
            </w:r>
            <w:proofErr w:type="spellEnd"/>
          </w:p>
        </w:tc>
      </w:tr>
    </w:tbl>
    <w:p w:rsidR="0090446B" w:rsidRPr="004427B8" w:rsidRDefault="0090446B" w:rsidP="0090446B">
      <w:pPr>
        <w:jc w:val="both"/>
        <w:rPr>
          <w:color w:val="000000"/>
          <w:shd w:val="clear" w:color="auto" w:fill="FFFFFF"/>
          <w:lang w:val="en-US"/>
        </w:rPr>
      </w:pPr>
    </w:p>
    <w:p w:rsidR="0090446B" w:rsidRPr="001D7988" w:rsidRDefault="0090446B" w:rsidP="0090446B">
      <w:pPr>
        <w:numPr>
          <w:ilvl w:val="1"/>
          <w:numId w:val="1"/>
        </w:numPr>
        <w:jc w:val="center"/>
        <w:rPr>
          <w:b/>
        </w:rPr>
      </w:pPr>
      <w:proofErr w:type="gramStart"/>
      <w:r w:rsidRPr="001D7988">
        <w:rPr>
          <w:b/>
        </w:rPr>
        <w:t>Создание .</w:t>
      </w:r>
      <w:r w:rsidRPr="001D7988">
        <w:rPr>
          <w:b/>
          <w:lang w:val="en-US"/>
        </w:rPr>
        <w:t>deb</w:t>
      </w:r>
      <w:proofErr w:type="gramEnd"/>
      <w:r w:rsidRPr="001D7988">
        <w:rPr>
          <w:b/>
        </w:rPr>
        <w:t xml:space="preserve"> пакета</w:t>
      </w:r>
      <w:r w:rsidRPr="00F761B3">
        <w:rPr>
          <w:b/>
        </w:rPr>
        <w:t xml:space="preserve"> </w:t>
      </w:r>
      <w:r>
        <w:rPr>
          <w:b/>
        </w:rPr>
        <w:t xml:space="preserve">с помощью </w:t>
      </w:r>
      <w:proofErr w:type="spellStart"/>
      <w:r w:rsidRPr="00F761B3">
        <w:rPr>
          <w:b/>
          <w:shd w:val="clear" w:color="auto" w:fill="FFFFFF"/>
        </w:rPr>
        <w:t>CheckInstall</w:t>
      </w:r>
      <w:proofErr w:type="spellEnd"/>
    </w:p>
    <w:p w:rsidR="0090446B" w:rsidRPr="002C4A6A" w:rsidRDefault="0090446B" w:rsidP="0090446B">
      <w:pPr>
        <w:ind w:firstLine="708"/>
        <w:jc w:val="both"/>
        <w:rPr>
          <w:b/>
        </w:rPr>
      </w:pPr>
      <w:proofErr w:type="spellStart"/>
      <w:r w:rsidRPr="002C4A6A">
        <w:rPr>
          <w:shd w:val="clear" w:color="auto" w:fill="FFFFFF"/>
        </w:rPr>
        <w:t>CheckInstall</w:t>
      </w:r>
      <w:proofErr w:type="spellEnd"/>
      <w:r w:rsidRPr="002C4A6A">
        <w:rPr>
          <w:shd w:val="clear" w:color="auto" w:fill="FFFFFF"/>
        </w:rPr>
        <w:t xml:space="preserve"> — это удобная утилита, позволяющая создавать бинарные пакеты для </w:t>
      </w:r>
      <w:proofErr w:type="spellStart"/>
      <w:r w:rsidRPr="002C4A6A">
        <w:rPr>
          <w:shd w:val="clear" w:color="auto" w:fill="FFFFFF"/>
        </w:rPr>
        <w:t>Linux</w:t>
      </w:r>
      <w:proofErr w:type="spellEnd"/>
      <w:r w:rsidRPr="002C4A6A">
        <w:rPr>
          <w:shd w:val="clear" w:color="auto" w:fill="FFFFFF"/>
        </w:rPr>
        <w:t xml:space="preserve"> из исходного кода приложения.</w:t>
      </w:r>
      <w:r w:rsidRPr="002C4A6A">
        <w:rPr>
          <w:rStyle w:val="apple-converted-space"/>
          <w:shd w:val="clear" w:color="auto" w:fill="FFFFFF"/>
        </w:rPr>
        <w:t> </w:t>
      </w:r>
      <w:proofErr w:type="spellStart"/>
      <w:r w:rsidRPr="002C4A6A">
        <w:rPr>
          <w:shd w:val="clear" w:color="auto" w:fill="FFFFFF"/>
        </w:rPr>
        <w:t>CheckInstall</w:t>
      </w:r>
      <w:proofErr w:type="spellEnd"/>
      <w:r w:rsidRPr="002C4A6A">
        <w:rPr>
          <w:shd w:val="clear" w:color="auto" w:fill="FFFFFF"/>
        </w:rPr>
        <w:t xml:space="preserve"> работает следующим образом. Вы собираете приложение, как делаете это обычно, но последней командой вместо </w:t>
      </w:r>
      <w:proofErr w:type="spellStart"/>
      <w:r w:rsidRPr="002C4A6A">
        <w:rPr>
          <w:shd w:val="clear" w:color="auto" w:fill="FFFFFF"/>
        </w:rPr>
        <w:t>make</w:t>
      </w:r>
      <w:proofErr w:type="spellEnd"/>
      <w:r w:rsidRPr="002C4A6A">
        <w:rPr>
          <w:shd w:val="clear" w:color="auto" w:fill="FFFFFF"/>
        </w:rPr>
        <w:t xml:space="preserve"> </w:t>
      </w:r>
      <w:proofErr w:type="spellStart"/>
      <w:r w:rsidRPr="002C4A6A">
        <w:rPr>
          <w:shd w:val="clear" w:color="auto" w:fill="FFFFFF"/>
        </w:rPr>
        <w:t>install</w:t>
      </w:r>
      <w:proofErr w:type="spellEnd"/>
      <w:r w:rsidRPr="002C4A6A">
        <w:rPr>
          <w:shd w:val="clear" w:color="auto" w:fill="FFFFFF"/>
        </w:rPr>
        <w:t xml:space="preserve"> говорите </w:t>
      </w:r>
      <w:proofErr w:type="spellStart"/>
      <w:r w:rsidRPr="002C4A6A">
        <w:rPr>
          <w:shd w:val="clear" w:color="auto" w:fill="FFFFFF"/>
        </w:rPr>
        <w:t>checkinstall</w:t>
      </w:r>
      <w:proofErr w:type="spellEnd"/>
      <w:r w:rsidRPr="002C4A6A">
        <w:rPr>
          <w:shd w:val="clear" w:color="auto" w:fill="FFFFFF"/>
        </w:rPr>
        <w:t xml:space="preserve">. Программа отслеживает все изменения в системе, производимые во время установки, и создает бинарный пакет, производящий соответствующие изменения. Само собой разумеется, </w:t>
      </w:r>
      <w:proofErr w:type="spellStart"/>
      <w:r w:rsidRPr="002C4A6A">
        <w:rPr>
          <w:shd w:val="clear" w:color="auto" w:fill="FFFFFF"/>
        </w:rPr>
        <w:t>CheckInstall</w:t>
      </w:r>
      <w:proofErr w:type="spellEnd"/>
      <w:r w:rsidRPr="002C4A6A">
        <w:rPr>
          <w:shd w:val="clear" w:color="auto" w:fill="FFFFFF"/>
        </w:rPr>
        <w:t xml:space="preserve"> позволяет указать номер версии пакета, зависимости и </w:t>
      </w:r>
      <w:proofErr w:type="spellStart"/>
      <w:r w:rsidRPr="002C4A6A">
        <w:rPr>
          <w:shd w:val="clear" w:color="auto" w:fill="FFFFFF"/>
        </w:rPr>
        <w:t>тп</w:t>
      </w:r>
      <w:proofErr w:type="spellEnd"/>
      <w:r w:rsidRPr="002C4A6A">
        <w:rPr>
          <w:shd w:val="clear" w:color="auto" w:fill="FFFFFF"/>
        </w:rPr>
        <w:t xml:space="preserve">. Поддерживаются бинарные пакеты </w:t>
      </w:r>
      <w:proofErr w:type="spellStart"/>
      <w:r w:rsidRPr="002C4A6A">
        <w:rPr>
          <w:shd w:val="clear" w:color="auto" w:fill="FFFFFF"/>
          <w:lang w:val="en-US"/>
        </w:rPr>
        <w:t>Debian</w:t>
      </w:r>
      <w:proofErr w:type="spellEnd"/>
      <w:r w:rsidRPr="002C4A6A">
        <w:rPr>
          <w:shd w:val="clear" w:color="auto" w:fill="FFFFFF"/>
        </w:rPr>
        <w:t>,</w:t>
      </w:r>
      <w:r w:rsidRPr="002C4A6A">
        <w:rPr>
          <w:rStyle w:val="apple-converted-space"/>
          <w:shd w:val="clear" w:color="auto" w:fill="FFFFFF"/>
          <w:lang w:val="en-US"/>
        </w:rPr>
        <w:t> </w:t>
      </w:r>
      <w:r w:rsidRPr="002C4A6A">
        <w:rPr>
          <w:shd w:val="clear" w:color="auto" w:fill="FFFFFF"/>
          <w:lang w:val="en-US"/>
        </w:rPr>
        <w:t>Red</w:t>
      </w:r>
      <w:r w:rsidRPr="002C4A6A">
        <w:rPr>
          <w:shd w:val="clear" w:color="auto" w:fill="FFFFFF"/>
        </w:rPr>
        <w:t xml:space="preserve"> </w:t>
      </w:r>
      <w:r w:rsidRPr="002C4A6A">
        <w:rPr>
          <w:shd w:val="clear" w:color="auto" w:fill="FFFFFF"/>
          <w:lang w:val="en-US"/>
        </w:rPr>
        <w:t>Hat</w:t>
      </w:r>
      <w:r w:rsidRPr="002C4A6A">
        <w:rPr>
          <w:rStyle w:val="apple-converted-space"/>
          <w:shd w:val="clear" w:color="auto" w:fill="FFFFFF"/>
          <w:lang w:val="en-US"/>
        </w:rPr>
        <w:t> </w:t>
      </w:r>
      <w:r w:rsidRPr="002C4A6A">
        <w:rPr>
          <w:shd w:val="clear" w:color="auto" w:fill="FFFFFF"/>
        </w:rPr>
        <w:t xml:space="preserve">и </w:t>
      </w:r>
      <w:r w:rsidRPr="002C4A6A">
        <w:rPr>
          <w:shd w:val="clear" w:color="auto" w:fill="FFFFFF"/>
          <w:lang w:val="en-US"/>
        </w:rPr>
        <w:t>Slackware</w:t>
      </w:r>
      <w:r w:rsidRPr="002C4A6A">
        <w:rPr>
          <w:shd w:val="clear" w:color="auto" w:fill="FFFFFF"/>
        </w:rPr>
        <w:t>.</w:t>
      </w:r>
    </w:p>
    <w:p w:rsidR="0090446B" w:rsidRPr="004E4AF1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proofErr w:type="spellStart"/>
      <w:r w:rsidRPr="008D4A39">
        <w:rPr>
          <w:b/>
          <w:sz w:val="20"/>
          <w:szCs w:val="20"/>
          <w:lang w:val="en-US"/>
        </w:rPr>
        <w:t>nikita</w:t>
      </w:r>
      <w:proofErr w:type="spellEnd"/>
      <w:r w:rsidRPr="004E4AF1">
        <w:rPr>
          <w:b/>
          <w:sz w:val="20"/>
          <w:szCs w:val="20"/>
        </w:rPr>
        <w:t>@</w:t>
      </w:r>
      <w:proofErr w:type="spellStart"/>
      <w:r w:rsidRPr="008D4A39">
        <w:rPr>
          <w:b/>
          <w:sz w:val="20"/>
          <w:szCs w:val="20"/>
          <w:lang w:val="en-US"/>
        </w:rPr>
        <w:t>nikita</w:t>
      </w:r>
      <w:proofErr w:type="spellEnd"/>
      <w:r w:rsidRPr="004E4AF1">
        <w:rPr>
          <w:b/>
          <w:sz w:val="20"/>
          <w:szCs w:val="20"/>
        </w:rPr>
        <w:t>-</w:t>
      </w:r>
      <w:r w:rsidRPr="008D4A39">
        <w:rPr>
          <w:b/>
          <w:sz w:val="20"/>
          <w:szCs w:val="20"/>
          <w:lang w:val="en-US"/>
        </w:rPr>
        <w:t>K</w:t>
      </w:r>
      <w:r w:rsidRPr="004E4AF1">
        <w:rPr>
          <w:b/>
          <w:sz w:val="20"/>
          <w:szCs w:val="20"/>
        </w:rPr>
        <w:t>53</w:t>
      </w:r>
      <w:r w:rsidRPr="008D4A39">
        <w:rPr>
          <w:b/>
          <w:sz w:val="20"/>
          <w:szCs w:val="20"/>
          <w:lang w:val="en-US"/>
        </w:rPr>
        <w:t>SM</w:t>
      </w:r>
      <w:r w:rsidRPr="004E4AF1">
        <w:rPr>
          <w:b/>
          <w:sz w:val="20"/>
          <w:szCs w:val="20"/>
        </w:rPr>
        <w:t>:~/</w:t>
      </w:r>
      <w:r w:rsidR="0090446B" w:rsidRPr="008D4A39">
        <w:rPr>
          <w:b/>
          <w:sz w:val="20"/>
          <w:szCs w:val="20"/>
          <w:lang w:val="en-US"/>
        </w:rPr>
        <w:t>labs</w:t>
      </w:r>
      <w:r w:rsidR="0090446B" w:rsidRPr="004E4AF1">
        <w:rPr>
          <w:b/>
          <w:sz w:val="20"/>
          <w:szCs w:val="20"/>
        </w:rPr>
        <w:t>/2</w:t>
      </w:r>
      <w:r w:rsidR="0090446B" w:rsidRPr="008A5E6F">
        <w:rPr>
          <w:b/>
          <w:sz w:val="20"/>
          <w:szCs w:val="20"/>
          <w:lang w:val="en-US"/>
        </w:rPr>
        <w:t>semester</w:t>
      </w:r>
      <w:r w:rsidR="0090446B" w:rsidRPr="004E4AF1">
        <w:rPr>
          <w:b/>
          <w:sz w:val="20"/>
          <w:szCs w:val="20"/>
        </w:rPr>
        <w:t>/</w:t>
      </w:r>
      <w:r w:rsidR="0090446B" w:rsidRPr="008A5E6F">
        <w:rPr>
          <w:b/>
          <w:sz w:val="20"/>
          <w:szCs w:val="20"/>
          <w:lang w:val="en-US"/>
        </w:rPr>
        <w:t>lab</w:t>
      </w:r>
      <w:r w:rsidR="0090446B" w:rsidRPr="004E4AF1">
        <w:rPr>
          <w:b/>
          <w:sz w:val="20"/>
          <w:szCs w:val="20"/>
        </w:rPr>
        <w:t>2/</w:t>
      </w:r>
      <w:proofErr w:type="spellStart"/>
      <w:r w:rsidR="0090446B" w:rsidRPr="008A5E6F">
        <w:rPr>
          <w:b/>
          <w:sz w:val="20"/>
          <w:szCs w:val="20"/>
          <w:lang w:val="en-US"/>
        </w:rPr>
        <w:t>infofile</w:t>
      </w:r>
      <w:proofErr w:type="spellEnd"/>
      <w:r w:rsidR="0090446B" w:rsidRPr="004E4AF1">
        <w:rPr>
          <w:b/>
          <w:sz w:val="20"/>
          <w:szCs w:val="20"/>
        </w:rPr>
        <w:t xml:space="preserve">$ </w:t>
      </w:r>
      <w:proofErr w:type="spellStart"/>
      <w:r w:rsidR="0090446B" w:rsidRPr="008A5E6F">
        <w:rPr>
          <w:b/>
          <w:sz w:val="20"/>
          <w:szCs w:val="20"/>
          <w:lang w:val="en-US"/>
        </w:rPr>
        <w:t>sudo</w:t>
      </w:r>
      <w:proofErr w:type="spellEnd"/>
      <w:r w:rsidR="0090446B" w:rsidRPr="004E4AF1">
        <w:rPr>
          <w:b/>
          <w:sz w:val="20"/>
          <w:szCs w:val="20"/>
        </w:rPr>
        <w:t xml:space="preserve"> </w:t>
      </w:r>
      <w:proofErr w:type="spellStart"/>
      <w:r w:rsidR="0090446B" w:rsidRPr="008A5E6F">
        <w:rPr>
          <w:b/>
          <w:sz w:val="20"/>
          <w:szCs w:val="20"/>
          <w:lang w:val="en-US"/>
        </w:rPr>
        <w:t>checkinstall</w:t>
      </w:r>
      <w:proofErr w:type="spellEnd"/>
    </w:p>
    <w:p w:rsidR="0090446B" w:rsidRPr="004E4AF1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proofErr w:type="spellStart"/>
      <w:proofErr w:type="gramStart"/>
      <w:r w:rsidRPr="000C6AC7">
        <w:rPr>
          <w:sz w:val="20"/>
          <w:szCs w:val="20"/>
          <w:lang w:val="en-US"/>
        </w:rPr>
        <w:t>checkinstall</w:t>
      </w:r>
      <w:proofErr w:type="spellEnd"/>
      <w:proofErr w:type="gramEnd"/>
      <w:r w:rsidRPr="000C6AC7">
        <w:rPr>
          <w:sz w:val="20"/>
          <w:szCs w:val="20"/>
          <w:lang w:val="en-US"/>
        </w:rPr>
        <w:t xml:space="preserve"> 1.6.2, Copyright 2009 Felipe Eduardo Sanchez Diaz Duran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 xml:space="preserve">         </w:t>
      </w:r>
      <w:r w:rsidRPr="000C6AC7">
        <w:rPr>
          <w:sz w:val="20"/>
          <w:szCs w:val="20"/>
        </w:rPr>
        <w:t xml:space="preserve">Эта программа распространяется на условиях </w:t>
      </w:r>
      <w:r w:rsidRPr="000C6AC7">
        <w:rPr>
          <w:sz w:val="20"/>
          <w:szCs w:val="20"/>
          <w:lang w:val="en-US"/>
        </w:rPr>
        <w:t>GNU</w:t>
      </w:r>
      <w:r w:rsidRPr="000C6AC7">
        <w:rPr>
          <w:sz w:val="20"/>
          <w:szCs w:val="20"/>
        </w:rPr>
        <w:t xml:space="preserve"> </w:t>
      </w:r>
      <w:r w:rsidRPr="000C6AC7">
        <w:rPr>
          <w:sz w:val="20"/>
          <w:szCs w:val="20"/>
          <w:lang w:val="en-US"/>
        </w:rPr>
        <w:t>GPL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0C6AC7">
        <w:rPr>
          <w:b/>
          <w:sz w:val="20"/>
          <w:szCs w:val="20"/>
        </w:rPr>
        <w:t>// Изначально утилита проверяет наличие каталога с документацией и, если таковой отсутствует, то создает его.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The package documentation </w:t>
      </w:r>
      <w:proofErr w:type="gramStart"/>
      <w:r w:rsidRPr="000C6AC7">
        <w:rPr>
          <w:sz w:val="20"/>
          <w:szCs w:val="20"/>
          <w:lang w:val="en-US"/>
        </w:rPr>
        <w:t>directory ./</w:t>
      </w:r>
      <w:proofErr w:type="gramEnd"/>
      <w:r w:rsidRPr="000C6AC7">
        <w:rPr>
          <w:sz w:val="20"/>
          <w:szCs w:val="20"/>
          <w:lang w:val="en-US"/>
        </w:rPr>
        <w:t>doc-</w:t>
      </w:r>
      <w:proofErr w:type="spellStart"/>
      <w:r w:rsidRPr="000C6AC7">
        <w:rPr>
          <w:sz w:val="20"/>
          <w:szCs w:val="20"/>
          <w:lang w:val="en-US"/>
        </w:rPr>
        <w:t>pak</w:t>
      </w:r>
      <w:proofErr w:type="spellEnd"/>
      <w:r w:rsidRPr="000C6AC7">
        <w:rPr>
          <w:sz w:val="20"/>
          <w:szCs w:val="20"/>
          <w:lang w:val="en-US"/>
        </w:rPr>
        <w:t xml:space="preserve"> does not exist.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 xml:space="preserve">Should I create a default set of package docs?  </w:t>
      </w:r>
      <w:r w:rsidRPr="000C6AC7">
        <w:rPr>
          <w:sz w:val="20"/>
          <w:szCs w:val="20"/>
        </w:rPr>
        <w:t>[</w:t>
      </w:r>
      <w:r w:rsidRPr="000C6AC7">
        <w:rPr>
          <w:sz w:val="20"/>
          <w:szCs w:val="20"/>
          <w:lang w:val="en-US"/>
        </w:rPr>
        <w:t>y</w:t>
      </w:r>
      <w:r w:rsidRPr="000C6AC7">
        <w:rPr>
          <w:sz w:val="20"/>
          <w:szCs w:val="20"/>
        </w:rPr>
        <w:t xml:space="preserve">]: </w:t>
      </w:r>
      <w:r w:rsidRPr="000C6AC7">
        <w:rPr>
          <w:sz w:val="20"/>
          <w:szCs w:val="20"/>
          <w:lang w:val="en-US"/>
        </w:rPr>
        <w:t>y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Готовится документация к пакету...</w:t>
      </w:r>
      <w:r w:rsidRPr="000C6AC7">
        <w:rPr>
          <w:sz w:val="20"/>
          <w:szCs w:val="20"/>
          <w:lang w:val="en-US"/>
        </w:rPr>
        <w:t>OK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*** No known documentation files </w:t>
      </w:r>
      <w:proofErr w:type="gramStart"/>
      <w:r w:rsidRPr="000C6AC7">
        <w:rPr>
          <w:sz w:val="20"/>
          <w:szCs w:val="20"/>
          <w:lang w:val="en-US"/>
        </w:rPr>
        <w:t>were found</w:t>
      </w:r>
      <w:proofErr w:type="gramEnd"/>
      <w:r w:rsidRPr="000C6AC7">
        <w:rPr>
          <w:sz w:val="20"/>
          <w:szCs w:val="20"/>
          <w:lang w:val="en-US"/>
        </w:rPr>
        <w:t xml:space="preserve">. The new package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lastRenderedPageBreak/>
        <w:t xml:space="preserve">*** </w:t>
      </w:r>
      <w:proofErr w:type="gramStart"/>
      <w:r w:rsidRPr="000C6AC7">
        <w:rPr>
          <w:sz w:val="20"/>
          <w:szCs w:val="20"/>
          <w:lang w:val="en-US"/>
        </w:rPr>
        <w:t>won't</w:t>
      </w:r>
      <w:proofErr w:type="gramEnd"/>
      <w:r w:rsidRPr="000C6AC7">
        <w:rPr>
          <w:sz w:val="20"/>
          <w:szCs w:val="20"/>
          <w:lang w:val="en-US"/>
        </w:rPr>
        <w:t xml:space="preserve"> include a documentation directory.</w:t>
      </w: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0C6AC7">
        <w:rPr>
          <w:b/>
          <w:sz w:val="20"/>
          <w:szCs w:val="20"/>
        </w:rPr>
        <w:t>// Далее утилита просит ввести описание создаваемого пакета: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Пожалуйста напишите описание пакета.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Закончите ваше описание пустой строкой или </w:t>
      </w:r>
      <w:r w:rsidRPr="000C6AC7">
        <w:rPr>
          <w:sz w:val="20"/>
          <w:szCs w:val="20"/>
          <w:lang w:val="en-US"/>
        </w:rPr>
        <w:t>EOF</w:t>
      </w:r>
      <w:r w:rsidRPr="000C6AC7">
        <w:rPr>
          <w:sz w:val="20"/>
          <w:szCs w:val="20"/>
        </w:rPr>
        <w:t>.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>&gt;&gt; Print information about file.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&gt;&gt;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>*****************************************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**** </w:t>
      </w:r>
      <w:proofErr w:type="spellStart"/>
      <w:r w:rsidRPr="000C6AC7">
        <w:rPr>
          <w:sz w:val="20"/>
          <w:szCs w:val="20"/>
          <w:lang w:val="en-US"/>
        </w:rPr>
        <w:t>Debian</w:t>
      </w:r>
      <w:proofErr w:type="spellEnd"/>
      <w:r w:rsidRPr="000C6AC7">
        <w:rPr>
          <w:sz w:val="20"/>
          <w:szCs w:val="20"/>
          <w:lang w:val="en-US"/>
        </w:rPr>
        <w:t xml:space="preserve"> package creation selected ***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**********</w:t>
      </w:r>
      <w:r>
        <w:rPr>
          <w:sz w:val="20"/>
          <w:szCs w:val="20"/>
        </w:rPr>
        <w:t>*******************************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Этот пакет был создан с и</w:t>
      </w:r>
      <w:r>
        <w:rPr>
          <w:sz w:val="20"/>
          <w:szCs w:val="20"/>
        </w:rPr>
        <w:t xml:space="preserve">спользованием данных значений: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0 </w:t>
      </w:r>
      <w:proofErr w:type="gramStart"/>
      <w:r w:rsidRPr="000C6AC7">
        <w:rPr>
          <w:sz w:val="20"/>
          <w:szCs w:val="20"/>
          <w:lang w:val="en-US"/>
        </w:rPr>
        <w:t>-  Maintainer</w:t>
      </w:r>
      <w:proofErr w:type="gramEnd"/>
      <w:r w:rsidRPr="000C6AC7">
        <w:rPr>
          <w:sz w:val="20"/>
          <w:szCs w:val="20"/>
          <w:lang w:val="en-US"/>
        </w:rPr>
        <w:t>: [ root@masha-Aspire-E5-573G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1 </w:t>
      </w:r>
      <w:proofErr w:type="gramStart"/>
      <w:r w:rsidRPr="000C6AC7">
        <w:rPr>
          <w:sz w:val="20"/>
          <w:szCs w:val="20"/>
          <w:lang w:val="en-US"/>
        </w:rPr>
        <w:t>-  Summary</w:t>
      </w:r>
      <w:proofErr w:type="gramEnd"/>
      <w:r w:rsidRPr="000C6AC7">
        <w:rPr>
          <w:sz w:val="20"/>
          <w:szCs w:val="20"/>
          <w:lang w:val="en-US"/>
        </w:rPr>
        <w:t>: [ Print information about file.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2 </w:t>
      </w:r>
      <w:proofErr w:type="gramStart"/>
      <w:r w:rsidRPr="000C6AC7">
        <w:rPr>
          <w:sz w:val="20"/>
          <w:szCs w:val="20"/>
          <w:lang w:val="en-US"/>
        </w:rPr>
        <w:t>-  Name</w:t>
      </w:r>
      <w:proofErr w:type="gramEnd"/>
      <w:r w:rsidRPr="000C6AC7">
        <w:rPr>
          <w:sz w:val="20"/>
          <w:szCs w:val="20"/>
          <w:lang w:val="en-US"/>
        </w:rPr>
        <w:t xml:space="preserve">:    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3 </w:t>
      </w:r>
      <w:proofErr w:type="gramStart"/>
      <w:r w:rsidRPr="000C6AC7">
        <w:rPr>
          <w:sz w:val="20"/>
          <w:szCs w:val="20"/>
          <w:lang w:val="en-US"/>
        </w:rPr>
        <w:t>-  Version</w:t>
      </w:r>
      <w:proofErr w:type="gramEnd"/>
      <w:r w:rsidRPr="000C6AC7">
        <w:rPr>
          <w:sz w:val="20"/>
          <w:szCs w:val="20"/>
          <w:lang w:val="en-US"/>
        </w:rPr>
        <w:t>: [ 20170505 ]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4 </w:t>
      </w:r>
      <w:proofErr w:type="gramStart"/>
      <w:r w:rsidRPr="000C6AC7">
        <w:rPr>
          <w:sz w:val="20"/>
          <w:szCs w:val="20"/>
          <w:lang w:val="en-US"/>
        </w:rPr>
        <w:t>-  Release</w:t>
      </w:r>
      <w:proofErr w:type="gramEnd"/>
      <w:r w:rsidRPr="000C6AC7">
        <w:rPr>
          <w:sz w:val="20"/>
          <w:szCs w:val="20"/>
          <w:lang w:val="en-US"/>
        </w:rPr>
        <w:t>: [ 1 ]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5 </w:t>
      </w:r>
      <w:proofErr w:type="gramStart"/>
      <w:r w:rsidRPr="000C6AC7">
        <w:rPr>
          <w:sz w:val="20"/>
          <w:szCs w:val="20"/>
          <w:lang w:val="en-US"/>
        </w:rPr>
        <w:t>-  License</w:t>
      </w:r>
      <w:proofErr w:type="gramEnd"/>
      <w:r w:rsidRPr="000C6AC7">
        <w:rPr>
          <w:sz w:val="20"/>
          <w:szCs w:val="20"/>
          <w:lang w:val="en-US"/>
        </w:rPr>
        <w:t>: [ GPL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6 </w:t>
      </w:r>
      <w:proofErr w:type="gramStart"/>
      <w:r w:rsidRPr="000C6AC7">
        <w:rPr>
          <w:sz w:val="20"/>
          <w:szCs w:val="20"/>
          <w:lang w:val="en-US"/>
        </w:rPr>
        <w:t>-  Group</w:t>
      </w:r>
      <w:proofErr w:type="gramEnd"/>
      <w:r w:rsidRPr="000C6AC7">
        <w:rPr>
          <w:sz w:val="20"/>
          <w:szCs w:val="20"/>
          <w:lang w:val="en-US"/>
        </w:rPr>
        <w:t xml:space="preserve">:   [ </w:t>
      </w:r>
      <w:proofErr w:type="spellStart"/>
      <w:r w:rsidRPr="000C6AC7">
        <w:rPr>
          <w:sz w:val="20"/>
          <w:szCs w:val="20"/>
          <w:lang w:val="en-US"/>
        </w:rPr>
        <w:t>checkinstall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7 </w:t>
      </w:r>
      <w:proofErr w:type="gramStart"/>
      <w:r w:rsidRPr="000C6AC7">
        <w:rPr>
          <w:sz w:val="20"/>
          <w:szCs w:val="20"/>
          <w:lang w:val="en-US"/>
        </w:rPr>
        <w:t>-  Architecture</w:t>
      </w:r>
      <w:proofErr w:type="gramEnd"/>
      <w:r w:rsidRPr="000C6AC7">
        <w:rPr>
          <w:sz w:val="20"/>
          <w:szCs w:val="20"/>
          <w:lang w:val="en-US"/>
        </w:rPr>
        <w:t>: [ amd64 ]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8 </w:t>
      </w:r>
      <w:proofErr w:type="gramStart"/>
      <w:r w:rsidRPr="000C6AC7">
        <w:rPr>
          <w:sz w:val="20"/>
          <w:szCs w:val="20"/>
          <w:lang w:val="en-US"/>
        </w:rPr>
        <w:t>-  Source</w:t>
      </w:r>
      <w:proofErr w:type="gramEnd"/>
      <w:r w:rsidRPr="000C6AC7">
        <w:rPr>
          <w:sz w:val="20"/>
          <w:szCs w:val="20"/>
          <w:lang w:val="en-US"/>
        </w:rPr>
        <w:t xml:space="preserve"> location: 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9 </w:t>
      </w:r>
      <w:proofErr w:type="gramStart"/>
      <w:r w:rsidRPr="000C6AC7">
        <w:rPr>
          <w:sz w:val="20"/>
          <w:szCs w:val="20"/>
          <w:lang w:val="en-US"/>
        </w:rPr>
        <w:t>-  Alternate</w:t>
      </w:r>
      <w:proofErr w:type="gramEnd"/>
      <w:r w:rsidRPr="000C6AC7">
        <w:rPr>
          <w:sz w:val="20"/>
          <w:szCs w:val="20"/>
          <w:lang w:val="en-US"/>
        </w:rPr>
        <w:t xml:space="preserve"> source location: [ 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>10 - Requires: [ 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11 - Provides: </w:t>
      </w:r>
      <w:proofErr w:type="gramStart"/>
      <w:r w:rsidRPr="000C6AC7">
        <w:rPr>
          <w:sz w:val="20"/>
          <w:szCs w:val="20"/>
          <w:lang w:val="en-US"/>
        </w:rPr>
        <w:t xml:space="preserve">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proofErr w:type="gramEnd"/>
      <w:r w:rsidRPr="000C6AC7">
        <w:rPr>
          <w:sz w:val="20"/>
          <w:szCs w:val="20"/>
          <w:lang w:val="en-US"/>
        </w:rPr>
        <w:t xml:space="preserve"> ]</w:t>
      </w:r>
    </w:p>
    <w:p w:rsidR="0090446B" w:rsidRPr="004E4AF1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4E4AF1">
        <w:rPr>
          <w:sz w:val="20"/>
          <w:szCs w:val="20"/>
          <w:lang w:val="en-US"/>
        </w:rPr>
        <w:t xml:space="preserve">12 - </w:t>
      </w:r>
      <w:r w:rsidRPr="000C6AC7">
        <w:rPr>
          <w:sz w:val="20"/>
          <w:szCs w:val="20"/>
          <w:lang w:val="en-US"/>
        </w:rPr>
        <w:t>Conflicts</w:t>
      </w:r>
      <w:r w:rsidRPr="004E4AF1">
        <w:rPr>
          <w:sz w:val="20"/>
          <w:szCs w:val="20"/>
          <w:lang w:val="en-US"/>
        </w:rPr>
        <w:t>: [  ]</w:t>
      </w: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CD2438">
        <w:rPr>
          <w:sz w:val="20"/>
          <w:szCs w:val="20"/>
        </w:rPr>
        <w:t xml:space="preserve">13 - </w:t>
      </w:r>
      <w:r w:rsidRPr="000C6AC7">
        <w:rPr>
          <w:sz w:val="20"/>
          <w:szCs w:val="20"/>
          <w:lang w:val="en-US"/>
        </w:rPr>
        <w:t>Replaces</w:t>
      </w:r>
      <w:r w:rsidRPr="00CD2438">
        <w:rPr>
          <w:sz w:val="20"/>
          <w:szCs w:val="20"/>
        </w:rPr>
        <w:t>: [  ]</w:t>
      </w: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CD2438">
        <w:rPr>
          <w:b/>
          <w:sz w:val="20"/>
          <w:szCs w:val="20"/>
        </w:rPr>
        <w:t xml:space="preserve">// </w:t>
      </w:r>
      <w:r w:rsidRPr="000C6AC7">
        <w:rPr>
          <w:b/>
          <w:sz w:val="20"/>
          <w:szCs w:val="20"/>
        </w:rPr>
        <w:t>Существует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возможность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изменения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настроек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Введите номер для изменения параметра или нажмите ВВОД для продолжения: 3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Введите новую версию: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&gt;&gt; 1.0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Этот пакет был создан с и</w:t>
      </w:r>
      <w:r>
        <w:rPr>
          <w:sz w:val="20"/>
          <w:szCs w:val="20"/>
        </w:rPr>
        <w:t xml:space="preserve">спользованием данных значений: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0 </w:t>
      </w:r>
      <w:proofErr w:type="gramStart"/>
      <w:r w:rsidRPr="000C6AC7">
        <w:rPr>
          <w:sz w:val="20"/>
          <w:szCs w:val="20"/>
          <w:lang w:val="en-US"/>
        </w:rPr>
        <w:t>-  Maintainer</w:t>
      </w:r>
      <w:proofErr w:type="gramEnd"/>
      <w:r w:rsidRPr="000C6AC7">
        <w:rPr>
          <w:sz w:val="20"/>
          <w:szCs w:val="20"/>
          <w:lang w:val="en-US"/>
        </w:rPr>
        <w:t>: [ root@masha-Aspire-E5-573G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1 </w:t>
      </w:r>
      <w:proofErr w:type="gramStart"/>
      <w:r w:rsidRPr="000C6AC7">
        <w:rPr>
          <w:sz w:val="20"/>
          <w:szCs w:val="20"/>
          <w:lang w:val="en-US"/>
        </w:rPr>
        <w:t>-  Summary</w:t>
      </w:r>
      <w:proofErr w:type="gramEnd"/>
      <w:r w:rsidRPr="000C6AC7">
        <w:rPr>
          <w:sz w:val="20"/>
          <w:szCs w:val="20"/>
          <w:lang w:val="en-US"/>
        </w:rPr>
        <w:t>: [ Print information about file.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2 </w:t>
      </w:r>
      <w:proofErr w:type="gramStart"/>
      <w:r w:rsidRPr="000C6AC7">
        <w:rPr>
          <w:sz w:val="20"/>
          <w:szCs w:val="20"/>
          <w:lang w:val="en-US"/>
        </w:rPr>
        <w:t>-  Name</w:t>
      </w:r>
      <w:proofErr w:type="gramEnd"/>
      <w:r w:rsidRPr="000C6AC7">
        <w:rPr>
          <w:sz w:val="20"/>
          <w:szCs w:val="20"/>
          <w:lang w:val="en-US"/>
        </w:rPr>
        <w:t xml:space="preserve">:    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3 </w:t>
      </w:r>
      <w:proofErr w:type="gramStart"/>
      <w:r w:rsidRPr="000C6AC7">
        <w:rPr>
          <w:sz w:val="20"/>
          <w:szCs w:val="20"/>
          <w:lang w:val="en-US"/>
        </w:rPr>
        <w:t>-  Version</w:t>
      </w:r>
      <w:proofErr w:type="gramEnd"/>
      <w:r w:rsidRPr="000C6AC7">
        <w:rPr>
          <w:sz w:val="20"/>
          <w:szCs w:val="20"/>
          <w:lang w:val="en-US"/>
        </w:rPr>
        <w:t>: [ 1.0 ]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4 </w:t>
      </w:r>
      <w:proofErr w:type="gramStart"/>
      <w:r w:rsidRPr="000C6AC7">
        <w:rPr>
          <w:sz w:val="20"/>
          <w:szCs w:val="20"/>
          <w:lang w:val="en-US"/>
        </w:rPr>
        <w:t>-  Release</w:t>
      </w:r>
      <w:proofErr w:type="gramEnd"/>
      <w:r w:rsidRPr="000C6AC7">
        <w:rPr>
          <w:sz w:val="20"/>
          <w:szCs w:val="20"/>
          <w:lang w:val="en-US"/>
        </w:rPr>
        <w:t>: [ 1 ]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5 </w:t>
      </w:r>
      <w:proofErr w:type="gramStart"/>
      <w:r w:rsidRPr="000C6AC7">
        <w:rPr>
          <w:sz w:val="20"/>
          <w:szCs w:val="20"/>
          <w:lang w:val="en-US"/>
        </w:rPr>
        <w:t>-  License</w:t>
      </w:r>
      <w:proofErr w:type="gramEnd"/>
      <w:r w:rsidRPr="000C6AC7">
        <w:rPr>
          <w:sz w:val="20"/>
          <w:szCs w:val="20"/>
          <w:lang w:val="en-US"/>
        </w:rPr>
        <w:t>: [ GPL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6 </w:t>
      </w:r>
      <w:proofErr w:type="gramStart"/>
      <w:r w:rsidRPr="000C6AC7">
        <w:rPr>
          <w:sz w:val="20"/>
          <w:szCs w:val="20"/>
          <w:lang w:val="en-US"/>
        </w:rPr>
        <w:t>-  Group</w:t>
      </w:r>
      <w:proofErr w:type="gramEnd"/>
      <w:r w:rsidRPr="000C6AC7">
        <w:rPr>
          <w:sz w:val="20"/>
          <w:szCs w:val="20"/>
          <w:lang w:val="en-US"/>
        </w:rPr>
        <w:t xml:space="preserve">:   [ </w:t>
      </w:r>
      <w:proofErr w:type="spellStart"/>
      <w:r w:rsidRPr="000C6AC7">
        <w:rPr>
          <w:sz w:val="20"/>
          <w:szCs w:val="20"/>
          <w:lang w:val="en-US"/>
        </w:rPr>
        <w:t>checkinstall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7 </w:t>
      </w:r>
      <w:proofErr w:type="gramStart"/>
      <w:r w:rsidRPr="000C6AC7">
        <w:rPr>
          <w:sz w:val="20"/>
          <w:szCs w:val="20"/>
          <w:lang w:val="en-US"/>
        </w:rPr>
        <w:t>-  Architecture</w:t>
      </w:r>
      <w:proofErr w:type="gramEnd"/>
      <w:r w:rsidRPr="000C6AC7">
        <w:rPr>
          <w:sz w:val="20"/>
          <w:szCs w:val="20"/>
          <w:lang w:val="en-US"/>
        </w:rPr>
        <w:t>: [ amd64 ]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8 </w:t>
      </w:r>
      <w:proofErr w:type="gramStart"/>
      <w:r w:rsidRPr="000C6AC7">
        <w:rPr>
          <w:sz w:val="20"/>
          <w:szCs w:val="20"/>
          <w:lang w:val="en-US"/>
        </w:rPr>
        <w:t>-  Source</w:t>
      </w:r>
      <w:proofErr w:type="gramEnd"/>
      <w:r w:rsidRPr="000C6AC7">
        <w:rPr>
          <w:sz w:val="20"/>
          <w:szCs w:val="20"/>
          <w:lang w:val="en-US"/>
        </w:rPr>
        <w:t xml:space="preserve"> location: 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  <w:lang w:val="en-US"/>
        </w:rPr>
        <w:t xml:space="preserve">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9 </w:t>
      </w:r>
      <w:proofErr w:type="gramStart"/>
      <w:r w:rsidRPr="000C6AC7">
        <w:rPr>
          <w:sz w:val="20"/>
          <w:szCs w:val="20"/>
          <w:lang w:val="en-US"/>
        </w:rPr>
        <w:t>-  Alternate</w:t>
      </w:r>
      <w:proofErr w:type="gramEnd"/>
      <w:r w:rsidRPr="000C6AC7">
        <w:rPr>
          <w:sz w:val="20"/>
          <w:szCs w:val="20"/>
          <w:lang w:val="en-US"/>
        </w:rPr>
        <w:t xml:space="preserve"> source location: [ 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>10 - Requires: [  ]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11 - Provides: </w:t>
      </w:r>
      <w:proofErr w:type="gramStart"/>
      <w:r w:rsidRPr="000C6AC7">
        <w:rPr>
          <w:sz w:val="20"/>
          <w:szCs w:val="20"/>
          <w:lang w:val="en-US"/>
        </w:rPr>
        <w:t xml:space="preserve">[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proofErr w:type="gramEnd"/>
      <w:r w:rsidRPr="000C6AC7">
        <w:rPr>
          <w:sz w:val="20"/>
          <w:szCs w:val="20"/>
          <w:lang w:val="en-US"/>
        </w:rPr>
        <w:t xml:space="preserve"> ]</w:t>
      </w:r>
    </w:p>
    <w:p w:rsidR="0090446B" w:rsidRPr="004E4AF1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4E4AF1">
        <w:rPr>
          <w:sz w:val="20"/>
          <w:szCs w:val="20"/>
          <w:lang w:val="en-US"/>
        </w:rPr>
        <w:t xml:space="preserve">12 - </w:t>
      </w:r>
      <w:r w:rsidRPr="000C6AC7">
        <w:rPr>
          <w:sz w:val="20"/>
          <w:szCs w:val="20"/>
          <w:lang w:val="en-US"/>
        </w:rPr>
        <w:t>Conflicts</w:t>
      </w:r>
      <w:r w:rsidRPr="004E4AF1">
        <w:rPr>
          <w:sz w:val="20"/>
          <w:szCs w:val="20"/>
          <w:lang w:val="en-US"/>
        </w:rPr>
        <w:t>: [  ]</w:t>
      </w: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CD2438">
        <w:rPr>
          <w:sz w:val="20"/>
          <w:szCs w:val="20"/>
        </w:rPr>
        <w:t xml:space="preserve">13 - </w:t>
      </w:r>
      <w:r w:rsidRPr="000C6AC7">
        <w:rPr>
          <w:sz w:val="20"/>
          <w:szCs w:val="20"/>
          <w:lang w:val="en-US"/>
        </w:rPr>
        <w:t>Replaces</w:t>
      </w:r>
      <w:r w:rsidRPr="00CD2438">
        <w:rPr>
          <w:sz w:val="20"/>
          <w:szCs w:val="20"/>
        </w:rPr>
        <w:t>: [  ]</w:t>
      </w: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CD2438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CD2438">
        <w:rPr>
          <w:b/>
          <w:sz w:val="20"/>
          <w:szCs w:val="20"/>
        </w:rPr>
        <w:t>//</w:t>
      </w:r>
      <w:r w:rsidRPr="000C6AC7">
        <w:rPr>
          <w:b/>
          <w:sz w:val="20"/>
          <w:szCs w:val="20"/>
        </w:rPr>
        <w:t>После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того</w:t>
      </w:r>
      <w:r w:rsidRPr="00CD2438">
        <w:rPr>
          <w:b/>
          <w:sz w:val="20"/>
          <w:szCs w:val="20"/>
        </w:rPr>
        <w:t xml:space="preserve">, </w:t>
      </w:r>
      <w:r w:rsidRPr="000C6AC7">
        <w:rPr>
          <w:b/>
          <w:sz w:val="20"/>
          <w:szCs w:val="20"/>
        </w:rPr>
        <w:t>как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были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выставлены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все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настройки</w:t>
      </w:r>
      <w:r w:rsidRPr="00CD2438">
        <w:rPr>
          <w:b/>
          <w:sz w:val="20"/>
          <w:szCs w:val="20"/>
        </w:rPr>
        <w:t xml:space="preserve"> – </w:t>
      </w:r>
      <w:r w:rsidRPr="000C6AC7">
        <w:rPr>
          <w:b/>
          <w:sz w:val="20"/>
          <w:szCs w:val="20"/>
        </w:rPr>
        <w:t>можно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начать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процесс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сборки</w:t>
      </w:r>
      <w:r w:rsidRPr="00CD2438">
        <w:rPr>
          <w:b/>
          <w:sz w:val="20"/>
          <w:szCs w:val="20"/>
        </w:rPr>
        <w:t xml:space="preserve"> </w:t>
      </w:r>
      <w:r w:rsidRPr="000C6AC7">
        <w:rPr>
          <w:b/>
          <w:sz w:val="20"/>
          <w:szCs w:val="20"/>
        </w:rPr>
        <w:t>пакета</w:t>
      </w:r>
      <w:r w:rsidRPr="00CD2438">
        <w:rPr>
          <w:b/>
          <w:sz w:val="20"/>
          <w:szCs w:val="20"/>
        </w:rPr>
        <w:t>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Введите номер для изменения параметра или нажмите ВВОД для продолжения: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Installing with make install...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========================= </w:t>
      </w:r>
      <w:proofErr w:type="spellStart"/>
      <w:r w:rsidRPr="000C6AC7">
        <w:rPr>
          <w:sz w:val="20"/>
          <w:szCs w:val="20"/>
          <w:lang w:val="en-US"/>
        </w:rPr>
        <w:t>Результаты</w:t>
      </w:r>
      <w:proofErr w:type="spellEnd"/>
      <w:r w:rsidRPr="000C6AC7">
        <w:rPr>
          <w:sz w:val="20"/>
          <w:szCs w:val="20"/>
          <w:lang w:val="en-US"/>
        </w:rPr>
        <w:t xml:space="preserve"> </w:t>
      </w:r>
      <w:proofErr w:type="spellStart"/>
      <w:r w:rsidRPr="000C6AC7">
        <w:rPr>
          <w:sz w:val="20"/>
          <w:szCs w:val="20"/>
          <w:lang w:val="en-US"/>
        </w:rPr>
        <w:t>установки</w:t>
      </w:r>
      <w:proofErr w:type="spellEnd"/>
      <w:r w:rsidRPr="000C6AC7">
        <w:rPr>
          <w:sz w:val="20"/>
          <w:szCs w:val="20"/>
          <w:lang w:val="en-US"/>
        </w:rPr>
        <w:t xml:space="preserve"> ===========================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gramStart"/>
      <w:r w:rsidRPr="000C6AC7">
        <w:rPr>
          <w:sz w:val="20"/>
          <w:szCs w:val="20"/>
          <w:lang w:val="en-US"/>
        </w:rPr>
        <w:t>install</w:t>
      </w:r>
      <w:proofErr w:type="gramEnd"/>
      <w:r w:rsidRPr="000C6AC7">
        <w:rPr>
          <w:sz w:val="20"/>
          <w:szCs w:val="20"/>
        </w:rPr>
        <w:t xml:space="preserve"> ./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</w:rPr>
        <w:t xml:space="preserve"> /</w:t>
      </w:r>
      <w:proofErr w:type="spellStart"/>
      <w:r w:rsidRPr="000C6AC7">
        <w:rPr>
          <w:sz w:val="20"/>
          <w:szCs w:val="20"/>
          <w:lang w:val="en-US"/>
        </w:rPr>
        <w:t>usr</w:t>
      </w:r>
      <w:proofErr w:type="spellEnd"/>
      <w:r w:rsidRPr="000C6AC7">
        <w:rPr>
          <w:sz w:val="20"/>
          <w:szCs w:val="20"/>
        </w:rPr>
        <w:t>/</w:t>
      </w:r>
      <w:r w:rsidRPr="000C6AC7">
        <w:rPr>
          <w:sz w:val="20"/>
          <w:szCs w:val="20"/>
          <w:lang w:val="en-US"/>
        </w:rPr>
        <w:t>local</w:t>
      </w:r>
      <w:r w:rsidRPr="000C6AC7">
        <w:rPr>
          <w:sz w:val="20"/>
          <w:szCs w:val="20"/>
        </w:rPr>
        <w:t>/</w:t>
      </w:r>
      <w:r w:rsidRPr="000C6AC7">
        <w:rPr>
          <w:sz w:val="20"/>
          <w:szCs w:val="20"/>
          <w:lang w:val="en-US"/>
        </w:rPr>
        <w:t>bin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======================== Установка успешно з</w:t>
      </w:r>
      <w:r>
        <w:rPr>
          <w:sz w:val="20"/>
          <w:szCs w:val="20"/>
        </w:rPr>
        <w:t>авершена ======================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Файлы копируются во временный каталог...</w:t>
      </w:r>
      <w:r w:rsidRPr="000C6AC7">
        <w:rPr>
          <w:sz w:val="20"/>
          <w:szCs w:val="20"/>
          <w:lang w:val="en-US"/>
        </w:rPr>
        <w:t>OK</w:t>
      </w:r>
    </w:p>
    <w:p w:rsidR="0090446B" w:rsidRPr="008A5E6F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>Stripping ELF binaries and libraries...OK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Сжимаются страницы руководства...</w:t>
      </w:r>
      <w:r w:rsidRPr="000C6AC7">
        <w:rPr>
          <w:sz w:val="20"/>
          <w:szCs w:val="20"/>
          <w:lang w:val="en-US"/>
        </w:rPr>
        <w:t>OK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Построение списка файлов...</w:t>
      </w:r>
      <w:r w:rsidRPr="000C6AC7">
        <w:rPr>
          <w:sz w:val="20"/>
          <w:szCs w:val="20"/>
          <w:lang w:val="en-US"/>
        </w:rPr>
        <w:t>OK</w:t>
      </w:r>
    </w:p>
    <w:p w:rsidR="0090446B" w:rsidRPr="008A5E6F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8A5E6F">
        <w:rPr>
          <w:sz w:val="20"/>
          <w:szCs w:val="20"/>
        </w:rPr>
        <w:t xml:space="preserve">Собирается </w:t>
      </w:r>
      <w:proofErr w:type="spellStart"/>
      <w:r>
        <w:rPr>
          <w:sz w:val="20"/>
          <w:szCs w:val="20"/>
          <w:lang w:val="en-US"/>
        </w:rPr>
        <w:t>Debian</w:t>
      </w:r>
      <w:proofErr w:type="spellEnd"/>
      <w:r w:rsidRPr="008A5E6F">
        <w:rPr>
          <w:sz w:val="20"/>
          <w:szCs w:val="20"/>
        </w:rPr>
        <w:t>-пакет...</w:t>
      </w:r>
      <w:r>
        <w:rPr>
          <w:sz w:val="20"/>
          <w:szCs w:val="20"/>
          <w:lang w:val="en-US"/>
        </w:rPr>
        <w:t>OK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Устанавливается </w:t>
      </w:r>
      <w:proofErr w:type="spellStart"/>
      <w:r w:rsidRPr="000C6AC7">
        <w:rPr>
          <w:sz w:val="20"/>
          <w:szCs w:val="20"/>
          <w:lang w:val="en-US"/>
        </w:rPr>
        <w:t>Debian</w:t>
      </w:r>
      <w:proofErr w:type="spellEnd"/>
      <w:r w:rsidRPr="000C6AC7">
        <w:rPr>
          <w:sz w:val="20"/>
          <w:szCs w:val="20"/>
        </w:rPr>
        <w:t>-пакет...</w:t>
      </w:r>
      <w:r w:rsidRPr="000C6AC7">
        <w:rPr>
          <w:sz w:val="20"/>
          <w:szCs w:val="20"/>
          <w:lang w:val="en-US"/>
        </w:rPr>
        <w:t>OK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Удаляются временные файлы...</w:t>
      </w:r>
      <w:r w:rsidRPr="000C6AC7">
        <w:rPr>
          <w:sz w:val="20"/>
          <w:szCs w:val="20"/>
          <w:lang w:val="en-US"/>
        </w:rPr>
        <w:t>OK</w:t>
      </w:r>
    </w:p>
    <w:p w:rsidR="0090446B" w:rsidRPr="008A5E6F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Удаляется временный каталог...</w:t>
      </w:r>
      <w:r w:rsidRPr="000C6AC7">
        <w:rPr>
          <w:sz w:val="20"/>
          <w:szCs w:val="20"/>
          <w:lang w:val="en-US"/>
        </w:rPr>
        <w:t>OK</w:t>
      </w: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0446B">
        <w:rPr>
          <w:sz w:val="20"/>
          <w:szCs w:val="20"/>
          <w:lang w:val="en-US"/>
        </w:rPr>
        <w:lastRenderedPageBreak/>
        <w:t>**********************************************************************</w:t>
      </w:r>
    </w:p>
    <w:p w:rsidR="0090446B" w:rsidRPr="00B34B43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90446B">
        <w:rPr>
          <w:sz w:val="20"/>
          <w:szCs w:val="20"/>
          <w:lang w:val="en-US"/>
        </w:rPr>
        <w:t xml:space="preserve"> </w:t>
      </w:r>
      <w:r w:rsidRPr="000C6AC7">
        <w:rPr>
          <w:sz w:val="20"/>
          <w:szCs w:val="20"/>
          <w:lang w:val="en-US"/>
        </w:rPr>
        <w:t>Done</w:t>
      </w:r>
      <w:r w:rsidRPr="0090446B">
        <w:rPr>
          <w:sz w:val="20"/>
          <w:szCs w:val="20"/>
          <w:lang w:val="en-US"/>
        </w:rPr>
        <w:t xml:space="preserve">. </w:t>
      </w:r>
      <w:r w:rsidRPr="000C6AC7">
        <w:rPr>
          <w:sz w:val="20"/>
          <w:szCs w:val="20"/>
          <w:lang w:val="en-US"/>
        </w:rPr>
        <w:t xml:space="preserve">The new package </w:t>
      </w:r>
      <w:r>
        <w:rPr>
          <w:sz w:val="20"/>
          <w:szCs w:val="20"/>
          <w:lang w:val="en-US"/>
        </w:rPr>
        <w:t>has been installed and saved to</w:t>
      </w:r>
    </w:p>
    <w:p w:rsidR="0090446B" w:rsidRPr="00B34B43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 /home/masha/labs/2semester/lab2/in</w:t>
      </w:r>
      <w:r>
        <w:rPr>
          <w:sz w:val="20"/>
          <w:szCs w:val="20"/>
          <w:lang w:val="en-US"/>
        </w:rPr>
        <w:t>fofile/infofile_1.0-1_amd64.deb</w:t>
      </w:r>
    </w:p>
    <w:p w:rsidR="0090446B" w:rsidRPr="00B34B43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 w:rsidRPr="000C6AC7">
        <w:rPr>
          <w:sz w:val="20"/>
          <w:szCs w:val="20"/>
          <w:lang w:val="en-US"/>
        </w:rPr>
        <w:t xml:space="preserve"> You can remove it f</w:t>
      </w:r>
      <w:r>
        <w:rPr>
          <w:sz w:val="20"/>
          <w:szCs w:val="20"/>
          <w:lang w:val="en-US"/>
        </w:rPr>
        <w:t xml:space="preserve">rom your system anytime using: </w:t>
      </w:r>
    </w:p>
    <w:p w:rsidR="0090446B" w:rsidRPr="008A5E6F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      </w:t>
      </w:r>
      <w:proofErr w:type="spellStart"/>
      <w:proofErr w:type="gramStart"/>
      <w:r>
        <w:rPr>
          <w:sz w:val="20"/>
          <w:szCs w:val="20"/>
          <w:lang w:val="en-US"/>
        </w:rPr>
        <w:t>dpkg</w:t>
      </w:r>
      <w:proofErr w:type="spellEnd"/>
      <w:proofErr w:type="gramEnd"/>
      <w:r w:rsidRPr="004E4AF1">
        <w:rPr>
          <w:sz w:val="20"/>
          <w:szCs w:val="20"/>
        </w:rPr>
        <w:t xml:space="preserve"> -</w:t>
      </w:r>
      <w:r>
        <w:rPr>
          <w:sz w:val="20"/>
          <w:szCs w:val="20"/>
          <w:lang w:val="en-US"/>
        </w:rPr>
        <w:t>r</w:t>
      </w:r>
      <w:r w:rsidRPr="004E4AF1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infofile</w:t>
      </w:r>
      <w:proofErr w:type="spellEnd"/>
    </w:p>
    <w:p w:rsidR="0090446B" w:rsidRPr="004E4AF1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4E4AF1">
        <w:rPr>
          <w:sz w:val="20"/>
          <w:szCs w:val="20"/>
        </w:rPr>
        <w:t>**********************************************************************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0C6AC7">
        <w:rPr>
          <w:b/>
          <w:sz w:val="20"/>
          <w:szCs w:val="20"/>
        </w:rPr>
        <w:t>//Проверка работы утилиты, выводящей информацию о файле</w:t>
      </w:r>
    </w:p>
    <w:p w:rsidR="0090446B" w:rsidRPr="0090446B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  <w:lang w:val="en-US"/>
        </w:rPr>
        <w:t>nikita</w:t>
      </w:r>
      <w:proofErr w:type="spellEnd"/>
      <w:r w:rsidRPr="008D4A39">
        <w:rPr>
          <w:sz w:val="20"/>
          <w:szCs w:val="20"/>
        </w:rPr>
        <w:t>@</w:t>
      </w:r>
      <w:proofErr w:type="spellStart"/>
      <w:r>
        <w:rPr>
          <w:sz w:val="20"/>
          <w:szCs w:val="20"/>
          <w:lang w:val="en-US"/>
        </w:rPr>
        <w:t>nikita</w:t>
      </w:r>
      <w:proofErr w:type="spellEnd"/>
      <w:r w:rsidRPr="008D4A39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K</w:t>
      </w:r>
      <w:r w:rsidRPr="008D4A39">
        <w:rPr>
          <w:sz w:val="20"/>
          <w:szCs w:val="20"/>
        </w:rPr>
        <w:t>53</w:t>
      </w:r>
      <w:r>
        <w:rPr>
          <w:sz w:val="20"/>
          <w:szCs w:val="20"/>
          <w:lang w:val="en-US"/>
        </w:rPr>
        <w:t>SM</w:t>
      </w:r>
      <w:r w:rsidRPr="008D4A39">
        <w:rPr>
          <w:sz w:val="20"/>
          <w:szCs w:val="20"/>
        </w:rPr>
        <w:t>:~/</w:t>
      </w:r>
      <w:r w:rsidR="0090446B" w:rsidRPr="000C6AC7">
        <w:rPr>
          <w:sz w:val="20"/>
          <w:szCs w:val="20"/>
          <w:lang w:val="en-US"/>
        </w:rPr>
        <w:t>labs</w:t>
      </w:r>
      <w:r w:rsidR="0090446B" w:rsidRPr="0090446B">
        <w:rPr>
          <w:sz w:val="20"/>
          <w:szCs w:val="20"/>
        </w:rPr>
        <w:t>/2</w:t>
      </w:r>
      <w:r w:rsidR="0090446B" w:rsidRPr="000C6AC7">
        <w:rPr>
          <w:sz w:val="20"/>
          <w:szCs w:val="20"/>
          <w:lang w:val="en-US"/>
        </w:rPr>
        <w:t>semester</w:t>
      </w:r>
      <w:r w:rsidR="0090446B" w:rsidRPr="0090446B">
        <w:rPr>
          <w:sz w:val="20"/>
          <w:szCs w:val="20"/>
        </w:rPr>
        <w:t>/</w:t>
      </w:r>
      <w:r w:rsidR="0090446B" w:rsidRPr="000C6AC7">
        <w:rPr>
          <w:sz w:val="20"/>
          <w:szCs w:val="20"/>
          <w:lang w:val="en-US"/>
        </w:rPr>
        <w:t>lab</w:t>
      </w:r>
      <w:r w:rsidR="0090446B" w:rsidRPr="0090446B">
        <w:rPr>
          <w:sz w:val="20"/>
          <w:szCs w:val="20"/>
        </w:rPr>
        <w:t>2/</w:t>
      </w:r>
      <w:proofErr w:type="spellStart"/>
      <w:r w:rsidR="0090446B" w:rsidRPr="000C6AC7">
        <w:rPr>
          <w:sz w:val="20"/>
          <w:szCs w:val="20"/>
          <w:lang w:val="en-US"/>
        </w:rPr>
        <w:t>infofile</w:t>
      </w:r>
      <w:proofErr w:type="spellEnd"/>
      <w:r w:rsidR="0090446B" w:rsidRPr="0090446B">
        <w:rPr>
          <w:sz w:val="20"/>
          <w:szCs w:val="20"/>
        </w:rPr>
        <w:t xml:space="preserve">$ </w:t>
      </w:r>
      <w:proofErr w:type="gramStart"/>
      <w:r w:rsidR="0090446B" w:rsidRPr="000C6AC7">
        <w:rPr>
          <w:sz w:val="20"/>
          <w:szCs w:val="20"/>
          <w:lang w:val="en-US"/>
        </w:rPr>
        <w:t>cd</w:t>
      </w:r>
      <w:r w:rsidR="0090446B" w:rsidRPr="0090446B">
        <w:rPr>
          <w:sz w:val="20"/>
          <w:szCs w:val="20"/>
        </w:rPr>
        <w:t xml:space="preserve"> ..</w:t>
      </w:r>
      <w:proofErr w:type="gramEnd"/>
    </w:p>
    <w:p w:rsidR="0090446B" w:rsidRPr="000C6AC7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nikita@nikita-K53SM:~/</w:t>
      </w:r>
      <w:r w:rsidR="0090446B" w:rsidRPr="000C6AC7">
        <w:rPr>
          <w:sz w:val="20"/>
          <w:szCs w:val="20"/>
          <w:lang w:val="en-US"/>
        </w:rPr>
        <w:t xml:space="preserve">labs/2semester/lab2$ </w:t>
      </w:r>
      <w:proofErr w:type="spellStart"/>
      <w:r w:rsidR="0090446B" w:rsidRPr="000C6AC7">
        <w:rPr>
          <w:sz w:val="20"/>
          <w:szCs w:val="20"/>
          <w:lang w:val="en-US"/>
        </w:rPr>
        <w:t>infofile</w:t>
      </w:r>
      <w:proofErr w:type="spellEnd"/>
      <w:r w:rsidR="0090446B" w:rsidRPr="000C6AC7">
        <w:rPr>
          <w:sz w:val="20"/>
          <w:szCs w:val="20"/>
          <w:lang w:val="en-US"/>
        </w:rPr>
        <w:t xml:space="preserve"> log.linux.txt</w:t>
      </w:r>
    </w:p>
    <w:p w:rsidR="008D4A39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Размер файла: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5345 байт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Число жёстких ссылок: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1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spellStart"/>
      <w:proofErr w:type="gramStart"/>
      <w:r w:rsidRPr="000C6AC7">
        <w:rPr>
          <w:sz w:val="20"/>
          <w:szCs w:val="20"/>
          <w:lang w:val="en-US"/>
        </w:rPr>
        <w:t>inode</w:t>
      </w:r>
      <w:proofErr w:type="spellEnd"/>
      <w:proofErr w:type="gramEnd"/>
      <w:r w:rsidRPr="000C6AC7">
        <w:rPr>
          <w:sz w:val="20"/>
          <w:szCs w:val="20"/>
        </w:rPr>
        <w:t xml:space="preserve"> файла: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793080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>ID</w:t>
      </w:r>
      <w:r w:rsidRPr="000C6AC7">
        <w:rPr>
          <w:sz w:val="20"/>
          <w:szCs w:val="20"/>
        </w:rPr>
        <w:t xml:space="preserve"> устройства, содержащего файл: </w:t>
      </w: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</w:r>
      <w:r w:rsidRPr="0090446B">
        <w:rPr>
          <w:sz w:val="20"/>
          <w:szCs w:val="20"/>
        </w:rPr>
        <w:t>2055</w:t>
      </w:r>
    </w:p>
    <w:p w:rsidR="0090446B" w:rsidRPr="0090446B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>ID</w:t>
      </w:r>
      <w:r w:rsidRPr="0090446B">
        <w:rPr>
          <w:sz w:val="20"/>
          <w:szCs w:val="20"/>
        </w:rPr>
        <w:t xml:space="preserve"> пользователя владельца: </w:t>
      </w:r>
    </w:p>
    <w:p w:rsidR="0090446B" w:rsidRPr="004E4AF1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90446B">
        <w:rPr>
          <w:sz w:val="20"/>
          <w:szCs w:val="20"/>
        </w:rPr>
        <w:tab/>
      </w:r>
      <w:r w:rsidRPr="004E4AF1">
        <w:rPr>
          <w:sz w:val="20"/>
          <w:szCs w:val="20"/>
        </w:rPr>
        <w:t>1000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>ID</w:t>
      </w:r>
      <w:r w:rsidRPr="000C6AC7">
        <w:rPr>
          <w:sz w:val="20"/>
          <w:szCs w:val="20"/>
        </w:rPr>
        <w:t xml:space="preserve"> группы владельца: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1000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  <w:lang w:val="en-US"/>
        </w:rPr>
        <w:t>ID</w:t>
      </w:r>
      <w:r w:rsidRPr="000C6AC7">
        <w:rPr>
          <w:sz w:val="20"/>
          <w:szCs w:val="20"/>
        </w:rPr>
        <w:t xml:space="preserve"> устройства (если специальный файл): </w:t>
      </w:r>
      <w:r w:rsidRPr="000C6AC7">
        <w:rPr>
          <w:sz w:val="20"/>
          <w:szCs w:val="20"/>
        </w:rPr>
        <w:tab/>
      </w:r>
      <w:proofErr w:type="gramStart"/>
      <w:r w:rsidRPr="000C6AC7">
        <w:rPr>
          <w:sz w:val="20"/>
          <w:szCs w:val="20"/>
        </w:rPr>
        <w:t>0</w:t>
      </w:r>
      <w:proofErr w:type="gramEnd"/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Размер блока для </w:t>
      </w:r>
      <w:r w:rsidRPr="000C6AC7">
        <w:rPr>
          <w:sz w:val="20"/>
          <w:szCs w:val="20"/>
          <w:lang w:val="en-US"/>
        </w:rPr>
        <w:t>I</w:t>
      </w:r>
      <w:r w:rsidRPr="000C6AC7">
        <w:rPr>
          <w:sz w:val="20"/>
          <w:szCs w:val="20"/>
        </w:rPr>
        <w:t>/</w:t>
      </w:r>
      <w:r w:rsidRPr="000C6AC7">
        <w:rPr>
          <w:sz w:val="20"/>
          <w:szCs w:val="20"/>
          <w:lang w:val="en-US"/>
        </w:rPr>
        <w:t>O</w:t>
      </w:r>
      <w:r w:rsidRPr="000C6AC7">
        <w:rPr>
          <w:sz w:val="20"/>
          <w:szCs w:val="20"/>
        </w:rPr>
        <w:t xml:space="preserve">: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4096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Число выделенных блоков размером 512 байт: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16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Права доступа к файлу: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-</w:t>
      </w:r>
      <w:proofErr w:type="spellStart"/>
      <w:r w:rsidRPr="000C6AC7">
        <w:rPr>
          <w:sz w:val="20"/>
          <w:szCs w:val="20"/>
          <w:lang w:val="en-US"/>
        </w:rPr>
        <w:t>rw</w:t>
      </w:r>
      <w:proofErr w:type="spellEnd"/>
      <w:r w:rsidRPr="000C6AC7">
        <w:rPr>
          <w:sz w:val="20"/>
          <w:szCs w:val="20"/>
        </w:rPr>
        <w:t>-</w:t>
      </w:r>
      <w:proofErr w:type="spellStart"/>
      <w:r w:rsidRPr="000C6AC7">
        <w:rPr>
          <w:sz w:val="20"/>
          <w:szCs w:val="20"/>
          <w:lang w:val="en-US"/>
        </w:rPr>
        <w:t>rw</w:t>
      </w:r>
      <w:proofErr w:type="spellEnd"/>
      <w:r w:rsidRPr="000C6AC7">
        <w:rPr>
          <w:sz w:val="20"/>
          <w:szCs w:val="20"/>
        </w:rPr>
        <w:t>-</w:t>
      </w:r>
      <w:r w:rsidRPr="000C6AC7">
        <w:rPr>
          <w:sz w:val="20"/>
          <w:szCs w:val="20"/>
          <w:lang w:val="en-US"/>
        </w:rPr>
        <w:t>r</w:t>
      </w:r>
      <w:r w:rsidRPr="000C6AC7">
        <w:rPr>
          <w:sz w:val="20"/>
          <w:szCs w:val="20"/>
        </w:rPr>
        <w:t xml:space="preserve">-- 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Тип файла: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  <w:t>обычный файл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Последнее изменение статуса: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</w:r>
      <w:r w:rsidRPr="000C6AC7">
        <w:rPr>
          <w:sz w:val="20"/>
          <w:szCs w:val="20"/>
          <w:lang w:val="en-US"/>
        </w:rPr>
        <w:t>Fri</w:t>
      </w:r>
      <w:r w:rsidRPr="000C6AC7">
        <w:rPr>
          <w:sz w:val="20"/>
          <w:szCs w:val="20"/>
        </w:rPr>
        <w:t xml:space="preserve"> </w:t>
      </w:r>
      <w:proofErr w:type="gramStart"/>
      <w:r w:rsidRPr="000C6AC7">
        <w:rPr>
          <w:sz w:val="20"/>
          <w:szCs w:val="20"/>
          <w:lang w:val="en-US"/>
        </w:rPr>
        <w:t>May</w:t>
      </w:r>
      <w:r w:rsidRPr="000C6AC7">
        <w:rPr>
          <w:sz w:val="20"/>
          <w:szCs w:val="20"/>
        </w:rPr>
        <w:t xml:space="preserve">  5</w:t>
      </w:r>
      <w:proofErr w:type="gramEnd"/>
      <w:r w:rsidRPr="000C6AC7">
        <w:rPr>
          <w:sz w:val="20"/>
          <w:szCs w:val="20"/>
        </w:rPr>
        <w:t xml:space="preserve"> 21:37:06 2017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Последний доступ к файлу: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</w:r>
      <w:r w:rsidRPr="000C6AC7">
        <w:rPr>
          <w:sz w:val="20"/>
          <w:szCs w:val="20"/>
          <w:lang w:val="en-US"/>
        </w:rPr>
        <w:t>Fri</w:t>
      </w:r>
      <w:r w:rsidRPr="000C6AC7">
        <w:rPr>
          <w:sz w:val="20"/>
          <w:szCs w:val="20"/>
        </w:rPr>
        <w:t xml:space="preserve"> </w:t>
      </w:r>
      <w:proofErr w:type="gramStart"/>
      <w:r w:rsidRPr="000C6AC7">
        <w:rPr>
          <w:sz w:val="20"/>
          <w:szCs w:val="20"/>
          <w:lang w:val="en-US"/>
        </w:rPr>
        <w:t>May</w:t>
      </w:r>
      <w:r w:rsidRPr="000C6AC7">
        <w:rPr>
          <w:sz w:val="20"/>
          <w:szCs w:val="20"/>
        </w:rPr>
        <w:t xml:space="preserve">  5</w:t>
      </w:r>
      <w:proofErr w:type="gramEnd"/>
      <w:r w:rsidRPr="000C6AC7">
        <w:rPr>
          <w:sz w:val="20"/>
          <w:szCs w:val="20"/>
        </w:rPr>
        <w:t xml:space="preserve"> 21:37:06 2017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spellStart"/>
      <w:r w:rsidRPr="000C6AC7">
        <w:rPr>
          <w:sz w:val="20"/>
          <w:szCs w:val="20"/>
        </w:rPr>
        <w:t>Последния</w:t>
      </w:r>
      <w:proofErr w:type="spellEnd"/>
      <w:r w:rsidRPr="000C6AC7">
        <w:rPr>
          <w:sz w:val="20"/>
          <w:szCs w:val="20"/>
        </w:rPr>
        <w:t xml:space="preserve"> модификация файла: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ab/>
      </w:r>
      <w:r w:rsidRPr="000C6AC7">
        <w:rPr>
          <w:sz w:val="20"/>
          <w:szCs w:val="20"/>
          <w:lang w:val="en-US"/>
        </w:rPr>
        <w:t>Fri</w:t>
      </w:r>
      <w:r w:rsidRPr="0090446B">
        <w:rPr>
          <w:sz w:val="20"/>
          <w:szCs w:val="20"/>
        </w:rPr>
        <w:t xml:space="preserve"> </w:t>
      </w:r>
      <w:proofErr w:type="gramStart"/>
      <w:r w:rsidRPr="000C6AC7">
        <w:rPr>
          <w:sz w:val="20"/>
          <w:szCs w:val="20"/>
          <w:lang w:val="en-US"/>
        </w:rPr>
        <w:t>May</w:t>
      </w:r>
      <w:r w:rsidRPr="0090446B">
        <w:rPr>
          <w:sz w:val="20"/>
          <w:szCs w:val="20"/>
        </w:rPr>
        <w:t xml:space="preserve">  5</w:t>
      </w:r>
      <w:proofErr w:type="gramEnd"/>
      <w:r w:rsidRPr="0090446B">
        <w:rPr>
          <w:sz w:val="20"/>
          <w:szCs w:val="20"/>
        </w:rPr>
        <w:t xml:space="preserve"> 21:37:06 2017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90446B">
        <w:rPr>
          <w:b/>
          <w:sz w:val="20"/>
          <w:szCs w:val="20"/>
        </w:rPr>
        <w:t>//</w:t>
      </w:r>
      <w:r w:rsidRPr="000C6AC7">
        <w:rPr>
          <w:b/>
          <w:sz w:val="20"/>
          <w:szCs w:val="20"/>
        </w:rPr>
        <w:t xml:space="preserve">Удаление пакета </w:t>
      </w:r>
      <w:proofErr w:type="spellStart"/>
      <w:r w:rsidRPr="000C6AC7">
        <w:rPr>
          <w:b/>
          <w:sz w:val="20"/>
          <w:szCs w:val="20"/>
          <w:lang w:val="en-US"/>
        </w:rPr>
        <w:t>infofile</w:t>
      </w:r>
      <w:proofErr w:type="spellEnd"/>
    </w:p>
    <w:p w:rsidR="0090446B" w:rsidRPr="004E4AF1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  <w:lang w:val="en-US"/>
        </w:rPr>
        <w:t>nikita</w:t>
      </w:r>
      <w:proofErr w:type="spellEnd"/>
      <w:r w:rsidRPr="004E4AF1">
        <w:rPr>
          <w:sz w:val="20"/>
          <w:szCs w:val="20"/>
        </w:rPr>
        <w:t>@</w:t>
      </w:r>
      <w:proofErr w:type="spellStart"/>
      <w:r>
        <w:rPr>
          <w:sz w:val="20"/>
          <w:szCs w:val="20"/>
          <w:lang w:val="en-US"/>
        </w:rPr>
        <w:t>nikita</w:t>
      </w:r>
      <w:proofErr w:type="spellEnd"/>
      <w:r w:rsidRPr="004E4AF1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K</w:t>
      </w:r>
      <w:r w:rsidRPr="004E4AF1">
        <w:rPr>
          <w:sz w:val="20"/>
          <w:szCs w:val="20"/>
        </w:rPr>
        <w:t>53</w:t>
      </w:r>
      <w:r>
        <w:rPr>
          <w:sz w:val="20"/>
          <w:szCs w:val="20"/>
          <w:lang w:val="en-US"/>
        </w:rPr>
        <w:t>SM</w:t>
      </w:r>
      <w:r w:rsidRPr="004E4AF1">
        <w:rPr>
          <w:sz w:val="20"/>
          <w:szCs w:val="20"/>
        </w:rPr>
        <w:t>:~/</w:t>
      </w:r>
      <w:r w:rsidR="0090446B" w:rsidRPr="000C6AC7">
        <w:rPr>
          <w:sz w:val="20"/>
          <w:szCs w:val="20"/>
          <w:lang w:val="en-US"/>
        </w:rPr>
        <w:t>labs</w:t>
      </w:r>
      <w:r w:rsidR="0090446B" w:rsidRPr="004E4AF1">
        <w:rPr>
          <w:sz w:val="20"/>
          <w:szCs w:val="20"/>
        </w:rPr>
        <w:t>/2</w:t>
      </w:r>
      <w:r w:rsidR="0090446B" w:rsidRPr="000C6AC7">
        <w:rPr>
          <w:sz w:val="20"/>
          <w:szCs w:val="20"/>
          <w:lang w:val="en-US"/>
        </w:rPr>
        <w:t>semester</w:t>
      </w:r>
      <w:r w:rsidR="0090446B" w:rsidRPr="004E4AF1">
        <w:rPr>
          <w:sz w:val="20"/>
          <w:szCs w:val="20"/>
        </w:rPr>
        <w:t>/</w:t>
      </w:r>
      <w:r w:rsidR="0090446B" w:rsidRPr="000C6AC7">
        <w:rPr>
          <w:sz w:val="20"/>
          <w:szCs w:val="20"/>
          <w:lang w:val="en-US"/>
        </w:rPr>
        <w:t>lab</w:t>
      </w:r>
      <w:r w:rsidR="0090446B" w:rsidRPr="004E4AF1">
        <w:rPr>
          <w:sz w:val="20"/>
          <w:szCs w:val="20"/>
        </w:rPr>
        <w:t xml:space="preserve">2$ </w:t>
      </w:r>
      <w:proofErr w:type="spellStart"/>
      <w:r w:rsidR="0090446B" w:rsidRPr="000C6AC7">
        <w:rPr>
          <w:b/>
          <w:sz w:val="20"/>
          <w:szCs w:val="20"/>
          <w:lang w:val="en-US"/>
        </w:rPr>
        <w:t>sudo</w:t>
      </w:r>
      <w:proofErr w:type="spellEnd"/>
      <w:r w:rsidR="0090446B" w:rsidRPr="004E4AF1">
        <w:rPr>
          <w:b/>
          <w:sz w:val="20"/>
          <w:szCs w:val="20"/>
        </w:rPr>
        <w:t xml:space="preserve"> </w:t>
      </w:r>
      <w:proofErr w:type="spellStart"/>
      <w:r w:rsidR="0090446B" w:rsidRPr="000C6AC7">
        <w:rPr>
          <w:b/>
          <w:sz w:val="20"/>
          <w:szCs w:val="20"/>
          <w:lang w:val="en-US"/>
        </w:rPr>
        <w:t>dpkg</w:t>
      </w:r>
      <w:proofErr w:type="spellEnd"/>
      <w:r w:rsidR="0090446B" w:rsidRPr="004E4AF1">
        <w:rPr>
          <w:b/>
          <w:sz w:val="20"/>
          <w:szCs w:val="20"/>
        </w:rPr>
        <w:t xml:space="preserve"> -</w:t>
      </w:r>
      <w:r w:rsidR="0090446B" w:rsidRPr="000C6AC7">
        <w:rPr>
          <w:b/>
          <w:sz w:val="20"/>
          <w:szCs w:val="20"/>
          <w:lang w:val="en-US"/>
        </w:rPr>
        <w:t>r</w:t>
      </w:r>
      <w:r w:rsidR="0090446B" w:rsidRPr="004E4AF1">
        <w:rPr>
          <w:b/>
          <w:sz w:val="20"/>
          <w:szCs w:val="20"/>
        </w:rPr>
        <w:t xml:space="preserve"> </w:t>
      </w:r>
      <w:proofErr w:type="spellStart"/>
      <w:r w:rsidR="0090446B" w:rsidRPr="000C6AC7">
        <w:rPr>
          <w:b/>
          <w:sz w:val="20"/>
          <w:szCs w:val="20"/>
          <w:lang w:val="en-US"/>
        </w:rPr>
        <w:t>infofile</w:t>
      </w:r>
      <w:proofErr w:type="spellEnd"/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>(Чтение базы данных … на данный момент установлено 363476 файлов и каталогов.)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r w:rsidRPr="000C6AC7">
        <w:rPr>
          <w:sz w:val="20"/>
          <w:szCs w:val="20"/>
        </w:rPr>
        <w:t xml:space="preserve">Удаляется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</w:rPr>
        <w:t xml:space="preserve"> (1.0-1) …</w:t>
      </w:r>
    </w:p>
    <w:p w:rsidR="0090446B" w:rsidRPr="000C6AC7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</w:rPr>
      </w:pPr>
      <w:proofErr w:type="spellStart"/>
      <w:proofErr w:type="gramStart"/>
      <w:r w:rsidRPr="000C6AC7">
        <w:rPr>
          <w:sz w:val="20"/>
          <w:szCs w:val="20"/>
          <w:lang w:val="en-US"/>
        </w:rPr>
        <w:t>dpkg</w:t>
      </w:r>
      <w:proofErr w:type="spellEnd"/>
      <w:proofErr w:type="gramEnd"/>
      <w:r w:rsidRPr="000C6AC7">
        <w:rPr>
          <w:sz w:val="20"/>
          <w:szCs w:val="20"/>
        </w:rPr>
        <w:t xml:space="preserve">: предупреждение: при удалении </w:t>
      </w:r>
      <w:proofErr w:type="spellStart"/>
      <w:r w:rsidRPr="000C6AC7">
        <w:rPr>
          <w:sz w:val="20"/>
          <w:szCs w:val="20"/>
          <w:lang w:val="en-US"/>
        </w:rPr>
        <w:t>infofile</w:t>
      </w:r>
      <w:proofErr w:type="spellEnd"/>
      <w:r w:rsidRPr="000C6AC7">
        <w:rPr>
          <w:sz w:val="20"/>
          <w:szCs w:val="20"/>
        </w:rPr>
        <w:t xml:space="preserve"> каталог «/</w:t>
      </w:r>
      <w:proofErr w:type="spellStart"/>
      <w:r w:rsidRPr="000C6AC7">
        <w:rPr>
          <w:sz w:val="20"/>
          <w:szCs w:val="20"/>
          <w:lang w:val="en-US"/>
        </w:rPr>
        <w:t>usr</w:t>
      </w:r>
      <w:proofErr w:type="spellEnd"/>
      <w:r w:rsidRPr="000C6AC7">
        <w:rPr>
          <w:sz w:val="20"/>
          <w:szCs w:val="20"/>
        </w:rPr>
        <w:t>/</w:t>
      </w:r>
      <w:r w:rsidRPr="000C6AC7">
        <w:rPr>
          <w:sz w:val="20"/>
          <w:szCs w:val="20"/>
          <w:lang w:val="en-US"/>
        </w:rPr>
        <w:t>local</w:t>
      </w:r>
      <w:r w:rsidRPr="000C6AC7">
        <w:rPr>
          <w:sz w:val="20"/>
          <w:szCs w:val="20"/>
        </w:rPr>
        <w:t>/</w:t>
      </w:r>
      <w:r w:rsidRPr="000C6AC7">
        <w:rPr>
          <w:sz w:val="20"/>
          <w:szCs w:val="20"/>
          <w:lang w:val="en-US"/>
        </w:rPr>
        <w:t>bin</w:t>
      </w:r>
      <w:r w:rsidRPr="000C6AC7">
        <w:rPr>
          <w:sz w:val="20"/>
          <w:szCs w:val="20"/>
        </w:rPr>
        <w:t>» не пуст, поэтому не удалён</w:t>
      </w:r>
    </w:p>
    <w:p w:rsidR="0090446B" w:rsidRPr="000C6AC7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nikita@nikita-K53SM:~/</w:t>
      </w:r>
      <w:r w:rsidR="0090446B" w:rsidRPr="000C6AC7">
        <w:rPr>
          <w:sz w:val="20"/>
          <w:szCs w:val="20"/>
          <w:lang w:val="en-US"/>
        </w:rPr>
        <w:t>labs/2semester/lab2$ ls -l /</w:t>
      </w:r>
      <w:proofErr w:type="spellStart"/>
      <w:r w:rsidR="0090446B" w:rsidRPr="000C6AC7">
        <w:rPr>
          <w:sz w:val="20"/>
          <w:szCs w:val="20"/>
          <w:lang w:val="en-US"/>
        </w:rPr>
        <w:t>usr</w:t>
      </w:r>
      <w:proofErr w:type="spellEnd"/>
      <w:r w:rsidR="0090446B" w:rsidRPr="000C6AC7">
        <w:rPr>
          <w:sz w:val="20"/>
          <w:szCs w:val="20"/>
          <w:lang w:val="en-US"/>
        </w:rPr>
        <w:t xml:space="preserve">/local/bin | grep </w:t>
      </w:r>
      <w:proofErr w:type="spellStart"/>
      <w:r w:rsidR="0090446B" w:rsidRPr="000C6AC7">
        <w:rPr>
          <w:sz w:val="20"/>
          <w:szCs w:val="20"/>
          <w:lang w:val="en-US"/>
        </w:rPr>
        <w:t>infofile</w:t>
      </w:r>
      <w:proofErr w:type="spellEnd"/>
    </w:p>
    <w:p w:rsidR="0090446B" w:rsidRPr="000C6AC7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nikita@nikita-K53SM:~/</w:t>
      </w:r>
      <w:r w:rsidR="0090446B" w:rsidRPr="000C6AC7">
        <w:rPr>
          <w:sz w:val="20"/>
          <w:szCs w:val="20"/>
          <w:lang w:val="en-US"/>
        </w:rPr>
        <w:t xml:space="preserve">labs/2semester/lab2$ </w:t>
      </w:r>
      <w:proofErr w:type="spellStart"/>
      <w:r w:rsidR="0090446B" w:rsidRPr="000C6AC7">
        <w:rPr>
          <w:sz w:val="20"/>
          <w:szCs w:val="20"/>
          <w:lang w:val="en-US"/>
        </w:rPr>
        <w:t>dpkg</w:t>
      </w:r>
      <w:proofErr w:type="spellEnd"/>
      <w:r w:rsidR="0090446B" w:rsidRPr="000C6AC7">
        <w:rPr>
          <w:sz w:val="20"/>
          <w:szCs w:val="20"/>
          <w:lang w:val="en-US"/>
        </w:rPr>
        <w:t xml:space="preserve"> -l | grep </w:t>
      </w:r>
      <w:proofErr w:type="spellStart"/>
      <w:r w:rsidR="0090446B" w:rsidRPr="000C6AC7">
        <w:rPr>
          <w:sz w:val="20"/>
          <w:szCs w:val="20"/>
          <w:lang w:val="en-US"/>
        </w:rPr>
        <w:t>infofile</w:t>
      </w:r>
      <w:proofErr w:type="spellEnd"/>
    </w:p>
    <w:p w:rsidR="008D4A39" w:rsidRPr="000C6AC7" w:rsidRDefault="008D4A39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nikita@nikita-K53SM:~/</w:t>
      </w:r>
      <w:r w:rsidR="0090446B" w:rsidRPr="000C6AC7">
        <w:rPr>
          <w:sz w:val="20"/>
          <w:szCs w:val="20"/>
          <w:lang w:val="en-US"/>
        </w:rPr>
        <w:t>labs/2semester/lab2$</w:t>
      </w:r>
    </w:p>
    <w:p w:rsidR="0090446B" w:rsidRDefault="0090446B" w:rsidP="0090446B">
      <w:pPr>
        <w:jc w:val="both"/>
        <w:rPr>
          <w:b/>
        </w:rPr>
      </w:pPr>
      <w:r w:rsidRPr="0090446B">
        <w:rPr>
          <w:lang w:val="en-US"/>
        </w:rPr>
        <w:t xml:space="preserve"> </w:t>
      </w:r>
      <w:r w:rsidRPr="0090446B">
        <w:rPr>
          <w:b/>
          <w:lang w:val="en-US"/>
        </w:rPr>
        <w:tab/>
      </w:r>
      <w:r>
        <w:rPr>
          <w:color w:val="222222"/>
          <w:lang w:eastAsia="ru-RU"/>
        </w:rPr>
        <w:t>Созданный</w:t>
      </w:r>
      <w:r w:rsidRPr="001D7988">
        <w:rPr>
          <w:color w:val="222222"/>
          <w:lang w:eastAsia="ru-RU"/>
        </w:rPr>
        <w:t xml:space="preserve"> </w:t>
      </w:r>
      <w:proofErr w:type="spellStart"/>
      <w:r w:rsidRPr="001D7988">
        <w:rPr>
          <w:color w:val="222222"/>
          <w:lang w:eastAsia="ru-RU"/>
        </w:rPr>
        <w:t>deb</w:t>
      </w:r>
      <w:proofErr w:type="spellEnd"/>
      <w:r w:rsidRPr="001D7988">
        <w:rPr>
          <w:color w:val="222222"/>
          <w:lang w:eastAsia="ru-RU"/>
        </w:rPr>
        <w:t>-пакет можно ис</w:t>
      </w:r>
      <w:r>
        <w:rPr>
          <w:color w:val="222222"/>
          <w:lang w:eastAsia="ru-RU"/>
        </w:rPr>
        <w:t>пользовать повторно, например,</w:t>
      </w:r>
      <w:r w:rsidRPr="001D7988">
        <w:rPr>
          <w:color w:val="222222"/>
          <w:lang w:eastAsia="ru-RU"/>
        </w:rPr>
        <w:t xml:space="preserve"> на другой машине с </w:t>
      </w:r>
      <w:proofErr w:type="spellStart"/>
      <w:r w:rsidRPr="001D7988">
        <w:rPr>
          <w:color w:val="222222"/>
          <w:lang w:eastAsia="ru-RU"/>
        </w:rPr>
        <w:t>Debian</w:t>
      </w:r>
      <w:proofErr w:type="spellEnd"/>
      <w:r w:rsidRPr="001D7988">
        <w:rPr>
          <w:color w:val="222222"/>
          <w:lang w:eastAsia="ru-RU"/>
        </w:rPr>
        <w:t xml:space="preserve"> </w:t>
      </w:r>
      <w:proofErr w:type="spellStart"/>
      <w:r w:rsidRPr="001D7988">
        <w:rPr>
          <w:color w:val="222222"/>
          <w:lang w:eastAsia="ru-RU"/>
        </w:rPr>
        <w:t>Linux</w:t>
      </w:r>
      <w:proofErr w:type="spellEnd"/>
      <w:r w:rsidRPr="001D7988">
        <w:rPr>
          <w:color w:val="222222"/>
          <w:lang w:eastAsia="ru-RU"/>
        </w:rPr>
        <w:t xml:space="preserve"> и анал</w:t>
      </w:r>
      <w:r>
        <w:rPr>
          <w:color w:val="222222"/>
          <w:lang w:eastAsia="ru-RU"/>
        </w:rPr>
        <w:t>огичной архитектурой процессора.</w:t>
      </w:r>
      <w:r>
        <w:rPr>
          <w:b/>
        </w:rPr>
        <w:t xml:space="preserve"> </w:t>
      </w:r>
    </w:p>
    <w:p w:rsidR="0090446B" w:rsidRPr="005B3BFD" w:rsidRDefault="0090446B" w:rsidP="0090446B">
      <w:pPr>
        <w:ind w:firstLine="708"/>
        <w:jc w:val="both"/>
      </w:pPr>
      <w:r w:rsidRPr="005B3BFD">
        <w:t xml:space="preserve">RPM обозначает две сущности: формат пакетов программного обеспечения и программа, созданная для управления этими пакетами. Программа позволяет устанавливать, удалять и обновлять программное обеспечение. RPM является основным форматом пакетов в LSB. Изначально разработанный компанией </w:t>
      </w:r>
      <w:proofErr w:type="spellStart"/>
      <w:r w:rsidRPr="005B3BFD">
        <w:t>Red</w:t>
      </w:r>
      <w:proofErr w:type="spellEnd"/>
      <w:r w:rsidRPr="005B3BFD">
        <w:t xml:space="preserve"> </w:t>
      </w:r>
      <w:proofErr w:type="spellStart"/>
      <w:r w:rsidRPr="005B3BFD">
        <w:t>Hat</w:t>
      </w:r>
      <w:proofErr w:type="spellEnd"/>
      <w:r w:rsidRPr="005B3BFD">
        <w:t xml:space="preserve"> для </w:t>
      </w:r>
      <w:proofErr w:type="spellStart"/>
      <w:r w:rsidRPr="005B3BFD">
        <w:t>Red</w:t>
      </w:r>
      <w:proofErr w:type="spellEnd"/>
      <w:r w:rsidRPr="005B3BFD">
        <w:t xml:space="preserve"> </w:t>
      </w:r>
      <w:proofErr w:type="spellStart"/>
      <w:r w:rsidRPr="005B3BFD">
        <w:t>Hat</w:t>
      </w:r>
      <w:proofErr w:type="spellEnd"/>
      <w:r w:rsidRPr="005B3BFD">
        <w:t xml:space="preserve"> </w:t>
      </w:r>
      <w:proofErr w:type="spellStart"/>
      <w:r w:rsidRPr="005B3BFD">
        <w:t>Linux</w:t>
      </w:r>
      <w:proofErr w:type="spellEnd"/>
      <w:r w:rsidRPr="005B3BFD">
        <w:t xml:space="preserve">, RPM стал использоваться во многих дистрибутивах </w:t>
      </w:r>
      <w:proofErr w:type="spellStart"/>
      <w:r w:rsidRPr="005B3BFD">
        <w:t>Linux</w:t>
      </w:r>
      <w:proofErr w:type="spellEnd"/>
      <w:r w:rsidRPr="005B3BFD">
        <w:t xml:space="preserve"> и был </w:t>
      </w:r>
      <w:proofErr w:type="spellStart"/>
      <w:r w:rsidRPr="005B3BFD">
        <w:t>портирован</w:t>
      </w:r>
      <w:proofErr w:type="spellEnd"/>
      <w:r w:rsidRPr="005B3BFD">
        <w:t xml:space="preserve"> на другие операционные системы: </w:t>
      </w:r>
      <w:proofErr w:type="spellStart"/>
      <w:r w:rsidRPr="005B3BFD">
        <w:t>Novell</w:t>
      </w:r>
      <w:proofErr w:type="spellEnd"/>
      <w:r w:rsidRPr="005B3BFD">
        <w:t xml:space="preserve"> </w:t>
      </w:r>
      <w:proofErr w:type="spellStart"/>
      <w:r w:rsidRPr="005B3BFD">
        <w:t>NetWare</w:t>
      </w:r>
      <w:proofErr w:type="spellEnd"/>
      <w:r w:rsidRPr="005B3BFD">
        <w:t xml:space="preserve"> (с версии 6.5 SP3), IBM AIX (с версии 5).</w:t>
      </w:r>
    </w:p>
    <w:p w:rsidR="0090446B" w:rsidRPr="008A5E6F" w:rsidRDefault="0090446B" w:rsidP="0090446B">
      <w:pPr>
        <w:ind w:firstLine="708"/>
        <w:jc w:val="both"/>
        <w:rPr>
          <w:b/>
        </w:rPr>
      </w:pPr>
      <w:r w:rsidRPr="001D7988">
        <w:rPr>
          <w:color w:val="222222"/>
          <w:lang w:eastAsia="ru-RU"/>
        </w:rPr>
        <w:t xml:space="preserve">С помощью утилиты </w:t>
      </w:r>
      <w:proofErr w:type="spellStart"/>
      <w:r w:rsidRPr="001D7988">
        <w:rPr>
          <w:color w:val="222222"/>
          <w:lang w:eastAsia="ru-RU"/>
        </w:rPr>
        <w:t>alien</w:t>
      </w:r>
      <w:proofErr w:type="spellEnd"/>
      <w:r w:rsidRPr="001D7988">
        <w:rPr>
          <w:color w:val="222222"/>
          <w:lang w:eastAsia="ru-RU"/>
        </w:rPr>
        <w:t xml:space="preserve"> его можно конвертировать, например, в RPM (права </w:t>
      </w:r>
      <w:proofErr w:type="spellStart"/>
      <w:r w:rsidRPr="001D7988">
        <w:rPr>
          <w:color w:val="222222"/>
          <w:lang w:eastAsia="ru-RU"/>
        </w:rPr>
        <w:t>суперпользователя</w:t>
      </w:r>
      <w:proofErr w:type="spellEnd"/>
      <w:r w:rsidRPr="001D7988">
        <w:rPr>
          <w:color w:val="222222"/>
          <w:lang w:eastAsia="ru-RU"/>
        </w:rPr>
        <w:t xml:space="preserve"> нужны для установки прав доступа к архивируемым файлам):</w:t>
      </w:r>
    </w:p>
    <w:p w:rsidR="0090446B" w:rsidRPr="007F6944" w:rsidRDefault="0090446B" w:rsidP="00904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0"/>
          <w:lang w:val="en-US" w:eastAsia="ru-RU"/>
        </w:rPr>
      </w:pPr>
      <w:proofErr w:type="spellStart"/>
      <w:proofErr w:type="gramStart"/>
      <w:r w:rsidRPr="007F6944">
        <w:rPr>
          <w:sz w:val="20"/>
          <w:szCs w:val="20"/>
          <w:lang w:val="en-US" w:eastAsia="ru-RU"/>
        </w:rPr>
        <w:t>sudo</w:t>
      </w:r>
      <w:proofErr w:type="spellEnd"/>
      <w:proofErr w:type="gramEnd"/>
      <w:r w:rsidRPr="007F6944">
        <w:rPr>
          <w:sz w:val="20"/>
          <w:szCs w:val="20"/>
          <w:lang w:val="en-US" w:eastAsia="ru-RU"/>
        </w:rPr>
        <w:t> alien --to-rpm </w:t>
      </w:r>
      <w:r w:rsidRPr="007F6944">
        <w:rPr>
          <w:sz w:val="20"/>
          <w:szCs w:val="20"/>
          <w:lang w:val="en-US"/>
        </w:rPr>
        <w:t>infofile_1.0-1_amd64.deb</w:t>
      </w:r>
    </w:p>
    <w:p w:rsidR="0090446B" w:rsidRPr="0090446B" w:rsidRDefault="0090446B" w:rsidP="0090446B">
      <w:pPr>
        <w:ind w:firstLine="708"/>
        <w:jc w:val="both"/>
        <w:rPr>
          <w:bCs/>
          <w:color w:val="000000"/>
          <w:szCs w:val="21"/>
          <w:shd w:val="clear" w:color="auto" w:fill="FFFFFF"/>
          <w:lang w:val="en-US"/>
        </w:rPr>
      </w:pPr>
      <w:r w:rsidRPr="0090446B">
        <w:rPr>
          <w:b/>
          <w:bCs/>
          <w:color w:val="000000"/>
          <w:sz w:val="28"/>
          <w:szCs w:val="28"/>
          <w:shd w:val="clear" w:color="auto" w:fill="FFFFFF"/>
          <w:lang w:val="en-US"/>
        </w:rPr>
        <w:br w:type="page"/>
      </w:r>
    </w:p>
    <w:p w:rsidR="000B7196" w:rsidRPr="0090446B" w:rsidRDefault="000B7196" w:rsidP="000B7196">
      <w:pPr>
        <w:jc w:val="both"/>
        <w:rPr>
          <w:bCs/>
          <w:color w:val="000000"/>
          <w:szCs w:val="21"/>
          <w:shd w:val="clear" w:color="auto" w:fill="FFFFFF"/>
          <w:lang w:val="en-US"/>
        </w:rPr>
      </w:pPr>
    </w:p>
    <w:p w:rsidR="000B7196" w:rsidRPr="007170E3" w:rsidRDefault="000B7196" w:rsidP="000B7196">
      <w:pPr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 w:rsidRPr="007170E3">
        <w:rPr>
          <w:b/>
          <w:bCs/>
          <w:color w:val="000000"/>
          <w:sz w:val="28"/>
          <w:szCs w:val="28"/>
          <w:shd w:val="clear" w:color="auto" w:fill="FFFFFF"/>
        </w:rPr>
        <w:t>Вывод</w:t>
      </w:r>
      <w:r>
        <w:rPr>
          <w:b/>
          <w:bCs/>
          <w:color w:val="000000"/>
          <w:sz w:val="28"/>
          <w:szCs w:val="28"/>
          <w:shd w:val="clear" w:color="auto" w:fill="FFFFFF"/>
        </w:rPr>
        <w:t>ы</w:t>
      </w:r>
    </w:p>
    <w:p w:rsidR="000B7196" w:rsidRDefault="000B7196" w:rsidP="000B7196">
      <w:pPr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 xml:space="preserve">В данной работе были изучены возможности создания инсталляторов в ОС </w:t>
      </w:r>
      <w:r>
        <w:rPr>
          <w:bCs/>
          <w:color w:val="000000"/>
          <w:szCs w:val="21"/>
          <w:shd w:val="clear" w:color="auto" w:fill="FFFFFF"/>
          <w:lang w:val="en-US"/>
        </w:rPr>
        <w:t>Windows</w:t>
      </w:r>
      <w:r>
        <w:rPr>
          <w:bCs/>
          <w:color w:val="000000"/>
          <w:szCs w:val="21"/>
          <w:shd w:val="clear" w:color="auto" w:fill="FFFFFF"/>
        </w:rPr>
        <w:t xml:space="preserve"> и </w:t>
      </w:r>
      <w:r>
        <w:rPr>
          <w:bCs/>
          <w:color w:val="000000"/>
          <w:szCs w:val="21"/>
          <w:shd w:val="clear" w:color="auto" w:fill="FFFFFF"/>
          <w:lang w:val="en-US"/>
        </w:rPr>
        <w:t>Linux</w:t>
      </w:r>
      <w:r>
        <w:rPr>
          <w:bCs/>
          <w:color w:val="000000"/>
          <w:szCs w:val="21"/>
          <w:shd w:val="clear" w:color="auto" w:fill="FFFFFF"/>
        </w:rPr>
        <w:t xml:space="preserve">. </w:t>
      </w:r>
      <w:r>
        <w:rPr>
          <w:color w:val="000000"/>
        </w:rPr>
        <w:t xml:space="preserve">Среди основных отличий инсталлятора </w:t>
      </w:r>
      <w:r>
        <w:rPr>
          <w:color w:val="000000"/>
          <w:lang w:val="en-US"/>
        </w:rPr>
        <w:t>Excelsior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Installer</w:t>
      </w:r>
      <w:r>
        <w:rPr>
          <w:color w:val="000000"/>
        </w:rPr>
        <w:t xml:space="preserve"> от </w:t>
      </w:r>
      <w:proofErr w:type="spellStart"/>
      <w:r>
        <w:rPr>
          <w:color w:val="000000"/>
          <w:lang w:val="en-US"/>
        </w:rPr>
        <w:t>Inno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Setup</w:t>
      </w:r>
      <w:r>
        <w:rPr>
          <w:color w:val="000000"/>
        </w:rPr>
        <w:t xml:space="preserve"> является то, что</w:t>
      </w:r>
    </w:p>
    <w:p w:rsidR="000B7196" w:rsidRDefault="000B7196" w:rsidP="000B7196">
      <w:pPr>
        <w:pStyle w:val="a7"/>
        <w:numPr>
          <w:ilvl w:val="0"/>
          <w:numId w:val="5"/>
        </w:numPr>
        <w:suppressAutoHyphens w:val="0"/>
        <w:ind w:left="0" w:firstLine="0"/>
        <w:jc w:val="both"/>
      </w:pPr>
      <w:proofErr w:type="spellStart"/>
      <w:r>
        <w:rPr>
          <w:color w:val="000000"/>
          <w:lang w:val="en-US"/>
        </w:rPr>
        <w:t>Inno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Setup</w:t>
      </w:r>
      <w:r>
        <w:rPr>
          <w:color w:val="000000"/>
        </w:rPr>
        <w:t xml:space="preserve"> – проект с открытым исходным кодом, </w:t>
      </w:r>
      <w:r>
        <w:rPr>
          <w:color w:val="000000"/>
          <w:lang w:val="en-US"/>
        </w:rPr>
        <w:t>Excelsior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Installer</w:t>
      </w:r>
      <w:r>
        <w:rPr>
          <w:color w:val="000000"/>
        </w:rPr>
        <w:t xml:space="preserve"> – с закрытым.</w:t>
      </w:r>
    </w:p>
    <w:p w:rsidR="000B7196" w:rsidRDefault="000B7196" w:rsidP="000B7196">
      <w:pPr>
        <w:pStyle w:val="a7"/>
        <w:numPr>
          <w:ilvl w:val="0"/>
          <w:numId w:val="5"/>
        </w:numPr>
        <w:suppressAutoHyphens w:val="0"/>
        <w:ind w:left="0" w:firstLine="0"/>
        <w:jc w:val="both"/>
      </w:pPr>
      <w:r>
        <w:rPr>
          <w:color w:val="000000"/>
          <w:lang w:val="en-US"/>
        </w:rPr>
        <w:t>Excelsior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Installer</w:t>
      </w:r>
      <w:r>
        <w:rPr>
          <w:color w:val="000000"/>
        </w:rPr>
        <w:t xml:space="preserve"> – настройка параметров инсталлятора производится с помощью графической оболочки; </w:t>
      </w:r>
      <w:proofErr w:type="spellStart"/>
      <w:r>
        <w:rPr>
          <w:color w:val="000000"/>
          <w:lang w:val="en-US"/>
        </w:rPr>
        <w:t>Inno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  <w:lang w:val="en-US"/>
        </w:rPr>
        <w:t>Setup</w:t>
      </w:r>
      <w:r>
        <w:rPr>
          <w:color w:val="000000"/>
        </w:rPr>
        <w:t xml:space="preserve">  поддерживает</w:t>
      </w:r>
      <w:proofErr w:type="gramEnd"/>
      <w:r>
        <w:rPr>
          <w:color w:val="000000"/>
        </w:rPr>
        <w:t xml:space="preserve"> язык сценариев на основе </w:t>
      </w:r>
      <w:proofErr w:type="spellStart"/>
      <w:r>
        <w:rPr>
          <w:color w:val="000000"/>
        </w:rPr>
        <w:t>Pascal</w:t>
      </w:r>
      <w:proofErr w:type="spellEnd"/>
      <w:r>
        <w:rPr>
          <w:color w:val="000000"/>
        </w:rPr>
        <w:t>.</w:t>
      </w:r>
    </w:p>
    <w:p w:rsidR="000B7196" w:rsidRDefault="000B7196" w:rsidP="000B7196">
      <w:pPr>
        <w:ind w:firstLine="567"/>
        <w:jc w:val="both"/>
      </w:pPr>
      <w:r>
        <w:rPr>
          <w:bCs/>
          <w:color w:val="000000"/>
          <w:szCs w:val="21"/>
          <w:shd w:val="clear" w:color="auto" w:fill="FFFFFF"/>
        </w:rPr>
        <w:t xml:space="preserve">Далее были изучены основы создания установочных пакетов для </w:t>
      </w:r>
      <w:r>
        <w:rPr>
          <w:bCs/>
          <w:color w:val="000000"/>
          <w:szCs w:val="21"/>
          <w:shd w:val="clear" w:color="auto" w:fill="FFFFFF"/>
          <w:lang w:val="en-US"/>
        </w:rPr>
        <w:t>Ubuntu</w:t>
      </w:r>
      <w:r>
        <w:rPr>
          <w:bCs/>
          <w:color w:val="000000"/>
          <w:szCs w:val="21"/>
          <w:shd w:val="clear" w:color="auto" w:fill="FFFFFF"/>
        </w:rPr>
        <w:t xml:space="preserve">. Изученная система позволяет создавать пакеты как из бинарных файлов, так и компилировать эти бинарные файлы из исходных файлов во время установки. </w:t>
      </w:r>
    </w:p>
    <w:p w:rsidR="00370F4C" w:rsidRDefault="00370F4C" w:rsidP="00370F4C">
      <w:pPr>
        <w:pStyle w:val="Textbody"/>
        <w:spacing w:line="240" w:lineRule="auto"/>
      </w:pPr>
    </w:p>
    <w:p w:rsidR="000B7196" w:rsidRDefault="000B7196" w:rsidP="000B7196">
      <w:pPr>
        <w:pStyle w:val="Textbody"/>
        <w:spacing w:line="240" w:lineRule="auto"/>
        <w:jc w:val="center"/>
      </w:pPr>
    </w:p>
    <w:p w:rsidR="000B7196" w:rsidRDefault="000B7196" w:rsidP="000B7196">
      <w:pPr>
        <w:pStyle w:val="Textbody"/>
        <w:spacing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25" w:history="1">
        <w:r w:rsidR="000B7196">
          <w:rPr>
            <w:rStyle w:val="a4"/>
            <w:lang w:val="en-US"/>
          </w:rPr>
          <w:t>http</w:t>
        </w:r>
        <w:r w:rsidR="000B7196">
          <w:rPr>
            <w:rStyle w:val="a4"/>
          </w:rPr>
          <w:t>://</w:t>
        </w:r>
        <w:r w:rsidR="000B7196">
          <w:rPr>
            <w:rStyle w:val="a4"/>
            <w:lang w:val="en-US"/>
          </w:rPr>
          <w:t>www</w:t>
        </w:r>
        <w:r w:rsidR="000B7196">
          <w:rPr>
            <w:rStyle w:val="a4"/>
          </w:rPr>
          <w:t>.</w:t>
        </w:r>
        <w:proofErr w:type="spellStart"/>
        <w:r w:rsidR="000B7196">
          <w:rPr>
            <w:rStyle w:val="a4"/>
            <w:lang w:val="en-US"/>
          </w:rPr>
          <w:t>ixbt</w:t>
        </w:r>
        <w:proofErr w:type="spellEnd"/>
        <w:r w:rsidR="000B7196">
          <w:rPr>
            <w:rStyle w:val="a4"/>
          </w:rPr>
          <w:t>.</w:t>
        </w:r>
        <w:r w:rsidR="000B7196">
          <w:rPr>
            <w:rStyle w:val="a4"/>
            <w:lang w:val="en-US"/>
          </w:rPr>
          <w:t>com</w:t>
        </w:r>
        <w:r w:rsidR="000B7196">
          <w:rPr>
            <w:rStyle w:val="a4"/>
          </w:rPr>
          <w:t>/</w:t>
        </w:r>
        <w:r w:rsidR="000B7196">
          <w:rPr>
            <w:rStyle w:val="a4"/>
            <w:lang w:val="en-US"/>
          </w:rPr>
          <w:t>soft</w:t>
        </w:r>
        <w:r w:rsidR="000B7196">
          <w:rPr>
            <w:rStyle w:val="a4"/>
          </w:rPr>
          <w:t>/</w:t>
        </w:r>
        <w:r w:rsidR="000B7196">
          <w:rPr>
            <w:rStyle w:val="a4"/>
            <w:lang w:val="en-US"/>
          </w:rPr>
          <w:t>installers</w:t>
        </w:r>
        <w:r w:rsidR="000B7196">
          <w:rPr>
            <w:rStyle w:val="a4"/>
          </w:rPr>
          <w:t>-1.</w:t>
        </w:r>
        <w:proofErr w:type="spellStart"/>
        <w:r w:rsidR="000B7196">
          <w:rPr>
            <w:rStyle w:val="a4"/>
            <w:lang w:val="en-US"/>
          </w:rPr>
          <w:t>shtml</w:t>
        </w:r>
        <w:proofErr w:type="spellEnd"/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26" w:history="1">
        <w:r w:rsidR="000B7196">
          <w:rPr>
            <w:rStyle w:val="a4"/>
          </w:rPr>
          <w:t>https://www.kymoto.org/products/inno-script-studio</w:t>
        </w:r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27" w:history="1">
        <w:r w:rsidR="000B7196">
          <w:rPr>
            <w:rStyle w:val="a4"/>
          </w:rPr>
          <w:t>http://www.jrsoftware.org/isdl.php</w:t>
        </w:r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28" w:history="1">
        <w:r w:rsidR="000B7196">
          <w:rPr>
            <w:rStyle w:val="a4"/>
          </w:rPr>
          <w:t>https://habrahabr.ru/post/255807/</w:t>
        </w:r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29" w:anchor="products" w:history="1">
        <w:r w:rsidR="000B7196">
          <w:rPr>
            <w:rStyle w:val="a4"/>
          </w:rPr>
          <w:t>https://www.excelsior-usa.com/#products</w:t>
        </w:r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</w:pPr>
      <w:hyperlink r:id="rId30" w:history="1">
        <w:r w:rsidR="000B7196">
          <w:rPr>
            <w:rStyle w:val="a4"/>
          </w:rPr>
          <w:t>http://vscode.ru/articles/sozdanie-installyatora-v-visual-studio.html</w:t>
        </w:r>
      </w:hyperlink>
    </w:p>
    <w:p w:rsidR="000B7196" w:rsidRPr="009D1349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  <w:rPr>
          <w:color w:val="000000"/>
        </w:rPr>
      </w:pPr>
      <w:hyperlink r:id="rId31" w:history="1">
        <w:r w:rsidR="000B7196">
          <w:rPr>
            <w:rStyle w:val="a4"/>
          </w:rPr>
          <w:t>http://learn.flexerasoftware.com/content/IS-EVAL-InstallShield-Limited-Edition-Visual-Studio</w:t>
        </w:r>
      </w:hyperlink>
    </w:p>
    <w:p w:rsidR="000B7196" w:rsidRDefault="007B1B25" w:rsidP="000B7196">
      <w:pPr>
        <w:numPr>
          <w:ilvl w:val="0"/>
          <w:numId w:val="3"/>
        </w:numPr>
        <w:tabs>
          <w:tab w:val="clear" w:pos="360"/>
          <w:tab w:val="num" w:pos="0"/>
        </w:tabs>
        <w:suppressAutoHyphens w:val="0"/>
        <w:ind w:left="720" w:right="-5"/>
        <w:jc w:val="both"/>
        <w:rPr>
          <w:color w:val="000000"/>
        </w:rPr>
      </w:pPr>
      <w:hyperlink r:id="rId32" w:history="1"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https</w:t>
        </w:r>
        <w:r w:rsidR="000B7196" w:rsidRPr="009D1349">
          <w:rPr>
            <w:rStyle w:val="a4"/>
            <w:bCs/>
            <w:szCs w:val="21"/>
            <w:shd w:val="clear" w:color="auto" w:fill="FFFFFF"/>
          </w:rPr>
          <w:t>://</w:t>
        </w:r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wiki</w:t>
        </w:r>
        <w:r w:rsidR="000B7196" w:rsidRPr="009D1349">
          <w:rPr>
            <w:rStyle w:val="a4"/>
            <w:bCs/>
            <w:szCs w:val="21"/>
            <w:shd w:val="clear" w:color="auto" w:fill="FFFFFF"/>
          </w:rPr>
          <w:t>.</w:t>
        </w:r>
        <w:proofErr w:type="spellStart"/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debian</w:t>
        </w:r>
        <w:proofErr w:type="spellEnd"/>
        <w:r w:rsidR="000B7196" w:rsidRPr="009D1349">
          <w:rPr>
            <w:rStyle w:val="a4"/>
            <w:bCs/>
            <w:szCs w:val="21"/>
            <w:shd w:val="clear" w:color="auto" w:fill="FFFFFF"/>
          </w:rPr>
          <w:t>.</w:t>
        </w:r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org</w:t>
        </w:r>
        <w:r w:rsidR="000B7196" w:rsidRPr="009D1349">
          <w:rPr>
            <w:rStyle w:val="a4"/>
            <w:bCs/>
            <w:szCs w:val="21"/>
            <w:shd w:val="clear" w:color="auto" w:fill="FFFFFF"/>
          </w:rPr>
          <w:t>/</w:t>
        </w:r>
        <w:proofErr w:type="spellStart"/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ru</w:t>
        </w:r>
        <w:proofErr w:type="spellEnd"/>
        <w:r w:rsidR="000B7196" w:rsidRPr="009D1349">
          <w:rPr>
            <w:rStyle w:val="a4"/>
            <w:bCs/>
            <w:szCs w:val="21"/>
            <w:shd w:val="clear" w:color="auto" w:fill="FFFFFF"/>
          </w:rPr>
          <w:t>/</w:t>
        </w:r>
        <w:proofErr w:type="spellStart"/>
        <w:r w:rsidR="000B7196" w:rsidRPr="00E84793">
          <w:rPr>
            <w:rStyle w:val="a4"/>
            <w:bCs/>
            <w:szCs w:val="21"/>
            <w:shd w:val="clear" w:color="auto" w:fill="FFFFFF"/>
            <w:lang w:val="en-US"/>
          </w:rPr>
          <w:t>dpkg</w:t>
        </w:r>
        <w:proofErr w:type="spellEnd"/>
      </w:hyperlink>
    </w:p>
    <w:p w:rsidR="000B7196" w:rsidRPr="009D1349" w:rsidRDefault="000B7196" w:rsidP="000B7196">
      <w:pPr>
        <w:pStyle w:val="Textbody"/>
        <w:spacing w:after="0"/>
        <w:ind w:firstLine="709"/>
        <w:jc w:val="both"/>
      </w:pPr>
    </w:p>
    <w:p w:rsidR="000B7196" w:rsidRDefault="000B7196"/>
    <w:p w:rsidR="00370F4C" w:rsidRDefault="00370F4C"/>
    <w:p w:rsidR="00370F4C" w:rsidRDefault="00370F4C"/>
    <w:p w:rsidR="00370F4C" w:rsidRDefault="00370F4C"/>
    <w:p w:rsidR="00370F4C" w:rsidRDefault="00370F4C"/>
    <w:p w:rsidR="00370F4C" w:rsidRDefault="00370F4C"/>
    <w:p w:rsidR="00370F4C" w:rsidRDefault="00370F4C"/>
    <w:p w:rsidR="00370F4C" w:rsidRDefault="00442CB6" w:rsidP="00442CB6">
      <w:pPr>
        <w:tabs>
          <w:tab w:val="left" w:pos="5973"/>
        </w:tabs>
      </w:pPr>
      <w:r>
        <w:tab/>
      </w: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442CB6" w:rsidRDefault="00442CB6" w:rsidP="00442CB6">
      <w:pPr>
        <w:tabs>
          <w:tab w:val="left" w:pos="5973"/>
        </w:tabs>
      </w:pPr>
    </w:p>
    <w:p w:rsidR="00370F4C" w:rsidRDefault="00370F4C"/>
    <w:p w:rsidR="00442CB6" w:rsidRPr="00442CB6" w:rsidRDefault="00442CB6" w:rsidP="00370F4C">
      <w:pPr>
        <w:pStyle w:val="a5"/>
        <w:spacing w:before="0" w:after="0"/>
        <w:jc w:val="center"/>
        <w:rPr>
          <w:b/>
          <w:color w:val="000000"/>
          <w:sz w:val="32"/>
          <w:szCs w:val="32"/>
        </w:rPr>
      </w:pPr>
      <w:r w:rsidRPr="00442CB6">
        <w:rPr>
          <w:b/>
          <w:color w:val="000000"/>
          <w:sz w:val="32"/>
          <w:szCs w:val="32"/>
        </w:rPr>
        <w:lastRenderedPageBreak/>
        <w:t>Дополнение</w:t>
      </w:r>
    </w:p>
    <w:p w:rsidR="00370F4C" w:rsidRPr="00EA2211" w:rsidRDefault="00370F4C" w:rsidP="00370F4C">
      <w:pPr>
        <w:pStyle w:val="a5"/>
        <w:spacing w:before="0" w:after="0"/>
        <w:jc w:val="center"/>
        <w:rPr>
          <w:b/>
          <w:color w:val="000000"/>
          <w:sz w:val="28"/>
          <w:szCs w:val="28"/>
        </w:rPr>
      </w:pPr>
      <w:r w:rsidRPr="00EA2211">
        <w:rPr>
          <w:b/>
          <w:color w:val="000000"/>
          <w:sz w:val="28"/>
          <w:szCs w:val="28"/>
        </w:rPr>
        <w:t>Теоретический обзор</w:t>
      </w:r>
    </w:p>
    <w:p w:rsidR="00370F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  <w:r w:rsidRPr="00567538">
        <w:rPr>
          <w:b/>
          <w:color w:val="000000"/>
        </w:rPr>
        <w:t>Инсталляция</w:t>
      </w:r>
      <w:r w:rsidRPr="00567538">
        <w:rPr>
          <w:color w:val="000000"/>
        </w:rPr>
        <w:t xml:space="preserve"> — процесс установки программного обеспечения на компьютер конечного пользователя. Выполняется особой программой (пакетным менеджером), присутствующей в операционной системе (наприм</w:t>
      </w:r>
      <w:r>
        <w:rPr>
          <w:color w:val="000000"/>
        </w:rPr>
        <w:t xml:space="preserve">ер, RPM, APT или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, у</w:t>
      </w:r>
      <w:r w:rsidRPr="00567538">
        <w:rPr>
          <w:color w:val="000000"/>
        </w:rPr>
        <w:t xml:space="preserve">становщик </w:t>
      </w:r>
      <w:proofErr w:type="spellStart"/>
      <w:r w:rsidRPr="00567538">
        <w:rPr>
          <w:color w:val="000000"/>
        </w:rPr>
        <w:t>Windows</w:t>
      </w:r>
      <w:proofErr w:type="spellEnd"/>
      <w:r w:rsidRPr="00567538">
        <w:rPr>
          <w:color w:val="000000"/>
        </w:rPr>
        <w:t xml:space="preserve"> в </w:t>
      </w:r>
      <w:proofErr w:type="spellStart"/>
      <w:r w:rsidRPr="00567538">
        <w:rPr>
          <w:color w:val="000000"/>
        </w:rPr>
        <w:t>Microsoft</w:t>
      </w:r>
      <w:proofErr w:type="spellEnd"/>
      <w:r w:rsidRPr="00567538">
        <w:rPr>
          <w:color w:val="000000"/>
        </w:rPr>
        <w:t xml:space="preserve"> </w:t>
      </w:r>
      <w:proofErr w:type="spellStart"/>
      <w:r w:rsidRPr="00567538">
        <w:rPr>
          <w:color w:val="000000"/>
        </w:rPr>
        <w:t>Windows</w:t>
      </w:r>
      <w:proofErr w:type="spellEnd"/>
      <w:r w:rsidRPr="00567538">
        <w:rPr>
          <w:color w:val="000000"/>
        </w:rPr>
        <w:t xml:space="preserve">), или же входящим в состав самого программного обеспечения средством установки. В операционной системе GNU очень распространено использование системы GNU </w:t>
      </w:r>
      <w:proofErr w:type="spellStart"/>
      <w:r w:rsidRPr="00567538">
        <w:rPr>
          <w:color w:val="000000"/>
        </w:rPr>
        <w:t>toolchain</w:t>
      </w:r>
      <w:proofErr w:type="spellEnd"/>
      <w:r w:rsidRPr="00567538">
        <w:rPr>
          <w:color w:val="000000"/>
        </w:rPr>
        <w:t xml:space="preserve"> и её аналогов для компиляции программного обеспечения непосредственно перед установкой.</w:t>
      </w:r>
    </w:p>
    <w:p w:rsidR="00370F4C" w:rsidRPr="00720C94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  <w:r>
        <w:rPr>
          <w:color w:val="000000"/>
        </w:rPr>
        <w:t xml:space="preserve">Инсталлятор в </w:t>
      </w:r>
      <w:r>
        <w:rPr>
          <w:color w:val="000000"/>
          <w:lang w:val="en-US"/>
        </w:rPr>
        <w:t>Windows</w:t>
      </w:r>
      <w:r w:rsidRPr="002E7FDB">
        <w:rPr>
          <w:color w:val="000000"/>
        </w:rPr>
        <w:t>,</w:t>
      </w:r>
      <w:r>
        <w:rPr>
          <w:color w:val="000000"/>
        </w:rPr>
        <w:t xml:space="preserve"> при инсталляции копирует файлы чаще всего</w:t>
      </w:r>
      <w:r w:rsidRPr="002E7FDB">
        <w:rPr>
          <w:color w:val="000000"/>
        </w:rPr>
        <w:t xml:space="preserve"> в папку "</w:t>
      </w:r>
      <w:proofErr w:type="spellStart"/>
      <w:r w:rsidRPr="002E7FDB">
        <w:rPr>
          <w:color w:val="000000"/>
        </w:rPr>
        <w:t>Programm</w:t>
      </w:r>
      <w:proofErr w:type="spellEnd"/>
      <w:r w:rsidRPr="002E7FDB">
        <w:rPr>
          <w:color w:val="000000"/>
        </w:rPr>
        <w:t xml:space="preserve"> </w:t>
      </w:r>
      <w:proofErr w:type="spellStart"/>
      <w:r w:rsidRPr="002E7FDB">
        <w:rPr>
          <w:color w:val="000000"/>
        </w:rPr>
        <w:t>Files</w:t>
      </w:r>
      <w:proofErr w:type="spellEnd"/>
      <w:r w:rsidRPr="002E7FDB">
        <w:rPr>
          <w:color w:val="000000"/>
        </w:rPr>
        <w:t>", прописывает необходимые ей данные в системном реестре, и иногда помещает дополнительные библиотеки или системные файлы в саму операционную систему.</w:t>
      </w:r>
    </w:p>
    <w:p w:rsidR="00370F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  <w:r w:rsidRPr="00720C94">
        <w:rPr>
          <w:b/>
          <w:color w:val="000000"/>
        </w:rPr>
        <w:t xml:space="preserve">Реестр </w:t>
      </w:r>
      <w:r w:rsidRPr="00720C94">
        <w:rPr>
          <w:b/>
          <w:color w:val="000000"/>
          <w:lang w:val="en-US"/>
        </w:rPr>
        <w:t>Windows</w:t>
      </w:r>
      <w:r w:rsidRPr="00720C94">
        <w:rPr>
          <w:b/>
          <w:color w:val="000000"/>
        </w:rPr>
        <w:t>, или системный реестр</w:t>
      </w:r>
      <w:r w:rsidRPr="00720C94">
        <w:rPr>
          <w:color w:val="000000"/>
        </w:rPr>
        <w:t xml:space="preserve"> — иерархически построенная база данных параметров и настроек в большинстве операционных систем </w:t>
      </w:r>
      <w:r w:rsidRPr="00720C94">
        <w:rPr>
          <w:color w:val="000000"/>
          <w:lang w:val="en-US"/>
        </w:rPr>
        <w:t>Microsoft</w:t>
      </w:r>
      <w:r w:rsidRPr="00720C94">
        <w:rPr>
          <w:color w:val="000000"/>
        </w:rPr>
        <w:t xml:space="preserve"> </w:t>
      </w:r>
      <w:r w:rsidRPr="00720C94">
        <w:rPr>
          <w:color w:val="000000"/>
          <w:lang w:val="en-US"/>
        </w:rPr>
        <w:t>Windows</w:t>
      </w:r>
      <w:r w:rsidRPr="00720C94">
        <w:rPr>
          <w:color w:val="000000"/>
        </w:rPr>
        <w:t xml:space="preserve">. Реестр содержит информацию и настройки для аппаратного обеспечения, программного обеспечения, профилей пользователей, предустановки. </w:t>
      </w:r>
      <w:r>
        <w:rPr>
          <w:color w:val="000000"/>
        </w:rPr>
        <w:t>Большинство изменений в п</w:t>
      </w:r>
      <w:r w:rsidRPr="00720C94">
        <w:rPr>
          <w:color w:val="000000"/>
        </w:rPr>
        <w:t>анели управления, ассоциации файлов, системные политики, список установленного ПО фиксируются в реестре.</w:t>
      </w:r>
    </w:p>
    <w:p w:rsidR="00370F4C" w:rsidRPr="000A4F75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  <w:r w:rsidRPr="000A4F75">
        <w:rPr>
          <w:b/>
          <w:color w:val="000000"/>
        </w:rPr>
        <w:t xml:space="preserve">Установщик </w:t>
      </w:r>
      <w:proofErr w:type="spellStart"/>
      <w:r w:rsidRPr="000A4F75">
        <w:rPr>
          <w:b/>
          <w:color w:val="000000"/>
        </w:rPr>
        <w:t>Windows</w:t>
      </w:r>
      <w:proofErr w:type="spellEnd"/>
      <w:r w:rsidRPr="000A4F75">
        <w:rPr>
          <w:color w:val="000000"/>
        </w:rPr>
        <w:t xml:space="preserve"> является не только программой установки; это система управления расширяемым программным обеспечением. Установщик </w:t>
      </w:r>
      <w:proofErr w:type="spellStart"/>
      <w:r w:rsidRPr="000A4F75">
        <w:rPr>
          <w:color w:val="000000"/>
        </w:rPr>
        <w:t>Windows</w:t>
      </w:r>
      <w:proofErr w:type="spellEnd"/>
      <w:r w:rsidRPr="000A4F75">
        <w:rPr>
          <w:color w:val="000000"/>
        </w:rPr>
        <w:t xml:space="preserve"> управляет установкой программного о</w:t>
      </w:r>
      <w:r>
        <w:rPr>
          <w:color w:val="000000"/>
        </w:rPr>
        <w:t>беспечения, управляет добавлением и удалением</w:t>
      </w:r>
      <w:r w:rsidRPr="000A4F75">
        <w:rPr>
          <w:color w:val="000000"/>
        </w:rPr>
        <w:t xml:space="preserve"> компонентов программ, следит за улучшением файлов и поддерживает базовое аварийное восстановление с помощью отката. </w:t>
      </w:r>
      <w:proofErr w:type="gramStart"/>
      <w:r w:rsidRPr="000A4F75">
        <w:rPr>
          <w:color w:val="000000"/>
        </w:rPr>
        <w:t>Кроме того</w:t>
      </w:r>
      <w:proofErr w:type="gramEnd"/>
      <w:r w:rsidRPr="000A4F75">
        <w:rPr>
          <w:color w:val="000000"/>
        </w:rPr>
        <w:t xml:space="preserve"> установщик </w:t>
      </w:r>
      <w:proofErr w:type="spellStart"/>
      <w:r w:rsidRPr="000A4F75">
        <w:rPr>
          <w:color w:val="000000"/>
        </w:rPr>
        <w:t>Windows</w:t>
      </w:r>
      <w:proofErr w:type="spellEnd"/>
      <w:r w:rsidRPr="000A4F75">
        <w:rPr>
          <w:color w:val="000000"/>
        </w:rPr>
        <w:t xml:space="preserve"> поддерживает установку и запуск программного обеспечения из нескольких источников и может быть настроен разработчиками, которые хотят установить настраиваемые программы. </w:t>
      </w:r>
    </w:p>
    <w:p w:rsidR="00370F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NSIS (</w:t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Nullsoft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Scriptable Install System)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NSIS — бесплатный и широко известный инструментарий для создания инсталляционных пакетов в среде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>. Отличительные особенности — компактность, масштабируемость, поддержка плагинов и локализаций. Из других возможностей NSIS: поддержка сценариев, различных вариантов установки (включая несколько проектов внутри одного инсталлятора), создание веб-инсталляторов.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Дистрибутивы NSIS создаются на основе сценариев. Переменные, функции полностью контролируют как инсталляцию, так и деинсталляцию продукта. С помощью скриптов можно добавлять файлы и директории, вносить изменения в реестр, редактировать текстовые и двоичные файлы, создавать </w:t>
      </w:r>
      <w:proofErr w:type="spellStart"/>
      <w:r w:rsidRPr="0053574C">
        <w:rPr>
          <w:color w:val="000000"/>
        </w:rPr>
        <w:t>патчи</w:t>
      </w:r>
      <w:proofErr w:type="spellEnd"/>
      <w:r w:rsidRPr="0053574C">
        <w:rPr>
          <w:color w:val="000000"/>
        </w:rPr>
        <w:t xml:space="preserve">, управлять переменными среды и даже обращаться к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API (посредством расширений).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Синтаксис языка NSIS достаточно прост и удобен для чтения, основная документация к нему доступна</w:t>
      </w:r>
      <w:r w:rsidRPr="0053574C">
        <w:rPr>
          <w:rStyle w:val="apple-converted-space"/>
          <w:color w:val="000000"/>
        </w:rPr>
        <w:t> </w:t>
      </w:r>
      <w:hyperlink r:id="rId33" w:history="1">
        <w:r w:rsidRPr="0053574C">
          <w:rPr>
            <w:rStyle w:val="a4"/>
            <w:color w:val="892C87"/>
          </w:rPr>
          <w:t>здесь</w:t>
        </w:r>
      </w:hyperlink>
      <w:r w:rsidRPr="0053574C">
        <w:rPr>
          <w:color w:val="000000"/>
        </w:rPr>
        <w:t xml:space="preserve">. Более того, в комплекте с программой содержится большое количество примеров (файлы формата </w:t>
      </w:r>
      <w:proofErr w:type="spellStart"/>
      <w:r w:rsidRPr="0053574C">
        <w:rPr>
          <w:color w:val="000000"/>
        </w:rPr>
        <w:t>nsi</w:t>
      </w:r>
      <w:proofErr w:type="spellEnd"/>
      <w:r w:rsidRPr="0053574C">
        <w:rPr>
          <w:color w:val="000000"/>
        </w:rPr>
        <w:t xml:space="preserve"> доступны в папке </w:t>
      </w:r>
      <w:proofErr w:type="spellStart"/>
      <w:r w:rsidRPr="0053574C">
        <w:rPr>
          <w:color w:val="000000"/>
        </w:rPr>
        <w:t>Examples</w:t>
      </w:r>
      <w:proofErr w:type="spellEnd"/>
      <w:r w:rsidRPr="0053574C">
        <w:rPr>
          <w:color w:val="000000"/>
        </w:rPr>
        <w:t xml:space="preserve">). Для редактирования </w:t>
      </w:r>
      <w:proofErr w:type="spellStart"/>
      <w:r w:rsidRPr="0053574C">
        <w:rPr>
          <w:color w:val="000000"/>
        </w:rPr>
        <w:t>nsi</w:t>
      </w:r>
      <w:proofErr w:type="spellEnd"/>
      <w:r w:rsidRPr="0053574C">
        <w:rPr>
          <w:color w:val="000000"/>
        </w:rPr>
        <w:t xml:space="preserve">-сценариев пригоден любой редактор кода, где без особых усилий можно включить подсветку синтаксиса. Множество задач сразу унифицируется, если использовать специальный плагин для IDE </w:t>
      </w:r>
      <w:proofErr w:type="spellStart"/>
      <w:r w:rsidRPr="0053574C">
        <w:rPr>
          <w:color w:val="000000"/>
        </w:rPr>
        <w:t>Eclipse</w:t>
      </w:r>
      <w:proofErr w:type="spellEnd"/>
      <w:r w:rsidRPr="0053574C">
        <w:rPr>
          <w:color w:val="000000"/>
        </w:rPr>
        <w:t>,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"http://eclipsensis.sourceforge.net/index.shtml"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EclipseNSIS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>, либо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"http://www.spaceblue.com/products/venis/"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Venis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Venis</w:t>
      </w:r>
      <w:proofErr w:type="spellEnd"/>
      <w:r w:rsidRPr="0053574C">
        <w:rPr>
          <w:color w:val="000000"/>
        </w:rPr>
        <w:t xml:space="preserve"> представляет собой интуитивную визуальную среду для создания сценариев.</w:t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34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"http://www.ixbt.com/soft/images/installers-1/image2_th.png"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"http://www.ixbt.com/soft/images/installers-1/image2_th.png"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"http://www.ixbt.com/soft/images/installers-1/image2_th.png" \* M</w:instrText>
        </w:r>
        <w:r>
          <w:rPr>
            <w:color w:val="892C87"/>
          </w:rPr>
          <w:instrText>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Мастер настройки инсталлятора Venis" style="width:339pt;height:258pt" o:button="t">
              <v:imagedata r:id="rId35" r:href="rId36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Удобно работать с NSIS в связке и с другими программами, например,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"http://installer.excelsior-usa.com/ru/"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Excelsior</w:t>
      </w:r>
      <w:proofErr w:type="spellEnd"/>
      <w:r w:rsidRPr="0053574C">
        <w:rPr>
          <w:rStyle w:val="a4"/>
          <w:color w:val="892C87"/>
        </w:rPr>
        <w:t xml:space="preserve"> </w:t>
      </w:r>
      <w:proofErr w:type="spellStart"/>
      <w:r w:rsidRPr="0053574C">
        <w:rPr>
          <w:rStyle w:val="a4"/>
          <w:color w:val="892C87"/>
        </w:rPr>
        <w:t>Installer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Если возникает необходимость расширить возможности инсталлятора, можно добавить определенные функции. Плагины пишутся на C, C++, </w:t>
      </w:r>
      <w:proofErr w:type="spellStart"/>
      <w:r w:rsidRPr="0053574C">
        <w:rPr>
          <w:color w:val="000000"/>
        </w:rPr>
        <w:t>Delphi</w:t>
      </w:r>
      <w:proofErr w:type="spellEnd"/>
      <w:r w:rsidRPr="0053574C">
        <w:rPr>
          <w:color w:val="000000"/>
        </w:rPr>
        <w:t xml:space="preserve"> или других языках. Готовые примеры расширений доступны</w:t>
      </w:r>
      <w:r w:rsidRPr="0053574C">
        <w:rPr>
          <w:rStyle w:val="apple-converted-space"/>
          <w:color w:val="000000"/>
        </w:rPr>
        <w:t> </w:t>
      </w:r>
      <w:hyperlink r:id="rId37" w:history="1">
        <w:r w:rsidRPr="0053574C">
          <w:rPr>
            <w:rStyle w:val="a4"/>
            <w:color w:val="892C87"/>
          </w:rPr>
          <w:t>здесь</w:t>
        </w:r>
      </w:hyperlink>
      <w:r w:rsidRPr="0053574C">
        <w:rPr>
          <w:color w:val="000000"/>
        </w:rPr>
        <w:t xml:space="preserve">. Функции разнообразны: от визуальных эффектов инсталлятора до создания </w:t>
      </w:r>
      <w:proofErr w:type="spellStart"/>
      <w:r w:rsidRPr="0053574C">
        <w:rPr>
          <w:color w:val="000000"/>
        </w:rPr>
        <w:t>патчей</w:t>
      </w:r>
      <w:proofErr w:type="spellEnd"/>
      <w:r w:rsidRPr="0053574C">
        <w:rPr>
          <w:color w:val="000000"/>
        </w:rPr>
        <w:t xml:space="preserve"> и обращения к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API.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Скомпилировать инсталлятор можно с помощью инструмента </w:t>
      </w:r>
      <w:proofErr w:type="spellStart"/>
      <w:r w:rsidRPr="0053574C">
        <w:rPr>
          <w:color w:val="000000"/>
        </w:rPr>
        <w:t>makensis</w:t>
      </w:r>
      <w:proofErr w:type="spellEnd"/>
      <w:r w:rsidRPr="0053574C">
        <w:rPr>
          <w:color w:val="000000"/>
        </w:rPr>
        <w:t xml:space="preserve">, предварительно выбрав тип компрессии — </w:t>
      </w:r>
      <w:proofErr w:type="spellStart"/>
      <w:r w:rsidRPr="0053574C">
        <w:rPr>
          <w:color w:val="000000"/>
        </w:rPr>
        <w:t>ZLib</w:t>
      </w:r>
      <w:proofErr w:type="spellEnd"/>
      <w:r w:rsidRPr="0053574C">
        <w:rPr>
          <w:color w:val="000000"/>
        </w:rPr>
        <w:t>, BZip2 или LZMA. Кроме того, сам по себе инсталлятор занимает немного места — всего 34 КБ.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Графический интерфейс инсталлятора доступен в одном из двух вариантах исполнения — </w:t>
      </w:r>
      <w:proofErr w:type="spellStart"/>
      <w:r w:rsidRPr="0053574C">
        <w:rPr>
          <w:color w:val="000000"/>
        </w:rPr>
        <w:t>Classic</w:t>
      </w:r>
      <w:proofErr w:type="spellEnd"/>
      <w:r w:rsidRPr="0053574C">
        <w:rPr>
          <w:color w:val="000000"/>
        </w:rPr>
        <w:t xml:space="preserve"> или </w:t>
      </w:r>
      <w:proofErr w:type="spellStart"/>
      <w:r w:rsidRPr="0053574C">
        <w:rPr>
          <w:color w:val="000000"/>
        </w:rPr>
        <w:t>Modern</w:t>
      </w:r>
      <w:proofErr w:type="spellEnd"/>
      <w:r w:rsidRPr="0053574C">
        <w:rPr>
          <w:color w:val="000000"/>
        </w:rPr>
        <w:t xml:space="preserve">. Более функциональный </w:t>
      </w:r>
      <w:proofErr w:type="spellStart"/>
      <w:r w:rsidRPr="0053574C">
        <w:rPr>
          <w:color w:val="000000"/>
        </w:rPr>
        <w:t>Modern</w:t>
      </w:r>
      <w:proofErr w:type="spellEnd"/>
      <w:r w:rsidRPr="0053574C">
        <w:rPr>
          <w:color w:val="000000"/>
        </w:rPr>
        <w:t xml:space="preserve"> (на данный момент используется его версия 2.0) позволяет создавать страницы мастера установки с использованием текста, шрифтов, изображений, диалогами, опциями и др. На данном этапе помощь окажет программа</w:t>
      </w:r>
      <w:r w:rsidRPr="0053574C">
        <w:rPr>
          <w:rStyle w:val="apple-converted-space"/>
          <w:color w:val="000000"/>
        </w:rPr>
        <w:t> </w:t>
      </w:r>
      <w:hyperlink r:id="rId38" w:history="1">
        <w:r w:rsidRPr="0053574C">
          <w:rPr>
            <w:rStyle w:val="a4"/>
            <w:color w:val="892C87"/>
          </w:rPr>
          <w:t xml:space="preserve">NSIS </w:t>
        </w:r>
        <w:proofErr w:type="spellStart"/>
        <w:r w:rsidRPr="0053574C">
          <w:rPr>
            <w:rStyle w:val="a4"/>
            <w:color w:val="892C87"/>
          </w:rPr>
          <w:t>Dialog</w:t>
        </w:r>
        <w:proofErr w:type="spellEnd"/>
        <w:r w:rsidRPr="0053574C">
          <w:rPr>
            <w:rStyle w:val="a4"/>
            <w:color w:val="892C87"/>
          </w:rPr>
          <w:t xml:space="preserve"> </w:t>
        </w:r>
        <w:proofErr w:type="spellStart"/>
        <w:r w:rsidRPr="0053574C">
          <w:rPr>
            <w:rStyle w:val="a4"/>
            <w:color w:val="892C87"/>
          </w:rPr>
          <w:t>Designer</w:t>
        </w:r>
        <w:proofErr w:type="spellEnd"/>
      </w:hyperlink>
      <w:r w:rsidRPr="0053574C">
        <w:rPr>
          <w:color w:val="000000"/>
        </w:rPr>
        <w:t xml:space="preserve">. Она позволяет быстро конструировать интерфейс, а полученный результат сохранять в формат </w:t>
      </w:r>
      <w:proofErr w:type="spellStart"/>
      <w:r w:rsidRPr="0053574C">
        <w:rPr>
          <w:color w:val="000000"/>
        </w:rPr>
        <w:t>nsdinc</w:t>
      </w:r>
      <w:proofErr w:type="spellEnd"/>
      <w:r w:rsidRPr="0053574C">
        <w:rPr>
          <w:color w:val="000000"/>
        </w:rPr>
        <w:t xml:space="preserve">, который затем несложно интегрировать </w:t>
      </w:r>
      <w:proofErr w:type="gramStart"/>
      <w:r w:rsidRPr="0053574C">
        <w:rPr>
          <w:color w:val="000000"/>
        </w:rPr>
        <w:t>в .</w:t>
      </w:r>
      <w:proofErr w:type="spellStart"/>
      <w:r w:rsidRPr="0053574C">
        <w:rPr>
          <w:color w:val="000000"/>
        </w:rPr>
        <w:t>nsi</w:t>
      </w:r>
      <w:proofErr w:type="spellEnd"/>
      <w:proofErr w:type="gramEnd"/>
      <w:r w:rsidRPr="0053574C">
        <w:rPr>
          <w:color w:val="000000"/>
        </w:rPr>
        <w:t>-скрипт.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>. Среда NSIS</w:t>
      </w:r>
      <w:r>
        <w:rPr>
          <w:color w:val="000000"/>
        </w:rPr>
        <w:t xml:space="preserve"> уже давно зарекомендовала себя</w:t>
      </w:r>
      <w:r w:rsidRPr="0053574C">
        <w:rPr>
          <w:color w:val="000000"/>
        </w:rPr>
        <w:t>. Несложный язык сценариев, наличие всех необходимых функций, возможность расширения, доступность основных и дополнительных инструментов — за счет всего этого NSIS составляет сильную конкуренцию программам в данной категории.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IzPack</w:t>
      </w:r>
      <w:proofErr w:type="spellEnd"/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Домашняя страница:</w:t>
      </w:r>
      <w:r w:rsidRPr="0053574C">
        <w:rPr>
          <w:rStyle w:val="apple-converted-space"/>
          <w:color w:val="000000"/>
        </w:rPr>
        <w:t> </w:t>
      </w:r>
      <w:hyperlink r:id="rId39" w:history="1">
        <w:r w:rsidRPr="0053574C">
          <w:rPr>
            <w:rStyle w:val="a4"/>
            <w:color w:val="892C87"/>
          </w:rPr>
          <w:t>http://izpack.org/</w:t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jc w:val="both"/>
        <w:rPr>
          <w:color w:val="000000"/>
        </w:rPr>
      </w:pPr>
      <w:r w:rsidRPr="0053574C">
        <w:rPr>
          <w:color w:val="000000"/>
        </w:rPr>
        <w:t xml:space="preserve">Чаще всего, среда разработки инсталлятора закреплена за определенной платформой, и разработчик вынужден использовать различный инструментарий для каждой из них.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 xml:space="preserve"> решает вопрос кроссплатформенности, используя для своих нужд универсальную среду разработки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>.</w:t>
      </w:r>
    </w:p>
    <w:p w:rsidR="00370F4C" w:rsidRP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Главные особенности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>: XML-синтаксис, интеграция с различными инструментами компиляции, простой и гибкий API-интерфейс, возможность локализации.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Среди особенностей инсталляторов, созданных средствами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>, — небольшой размер и модульность. В основе дистрибутива лежит XML-документ, где указываются все необходимые спецификации, определяется функциональность продукта. Впоследствии конфигурационный файл обрабатывается любым удобным способом, для этого используется командная строка или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"http://ant.apache.org/"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Apache</w:t>
      </w:r>
      <w:proofErr w:type="spellEnd"/>
      <w:r w:rsidRPr="0053574C">
        <w:rPr>
          <w:rStyle w:val="a4"/>
          <w:color w:val="892C87"/>
        </w:rPr>
        <w:t xml:space="preserve"> </w:t>
      </w:r>
      <w:proofErr w:type="spellStart"/>
      <w:r w:rsidRPr="0053574C">
        <w:rPr>
          <w:rStyle w:val="a4"/>
          <w:color w:val="892C87"/>
        </w:rPr>
        <w:t>Ant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 xml:space="preserve">. Для наращивания функциональности </w:t>
      </w:r>
      <w:r w:rsidRPr="0053574C">
        <w:rPr>
          <w:color w:val="000000"/>
        </w:rPr>
        <w:lastRenderedPageBreak/>
        <w:t xml:space="preserve">инсталлятора могут быть задействованы IDE среды, такие как </w:t>
      </w:r>
      <w:proofErr w:type="spellStart"/>
      <w:r w:rsidRPr="0053574C">
        <w:rPr>
          <w:color w:val="000000"/>
        </w:rPr>
        <w:t>Eclipse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IntelliJ</w:t>
      </w:r>
      <w:proofErr w:type="spellEnd"/>
      <w:r w:rsidRPr="0053574C">
        <w:rPr>
          <w:color w:val="000000"/>
        </w:rPr>
        <w:t xml:space="preserve"> IDEA или </w:t>
      </w:r>
      <w:proofErr w:type="spellStart"/>
      <w:r w:rsidRPr="0053574C">
        <w:rPr>
          <w:color w:val="000000"/>
        </w:rPr>
        <w:t>Netbeans</w:t>
      </w:r>
      <w:proofErr w:type="spellEnd"/>
      <w:r w:rsidRPr="0053574C">
        <w:rPr>
          <w:color w:val="000000"/>
        </w:rPr>
        <w:t>. Для составления конфигурационного файла подойдет любой редактор кода.</w:t>
      </w:r>
    </w:p>
    <w:p w:rsidR="00370F4C" w:rsidRPr="008B620D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</w:p>
    <w:p w:rsidR="00370F4C" w:rsidRPr="008B620D" w:rsidRDefault="00370F4C" w:rsidP="00370F4C">
      <w:pPr>
        <w:shd w:val="clear" w:color="auto" w:fill="FFFFFF"/>
        <w:jc w:val="center"/>
        <w:rPr>
          <w:color w:val="000000"/>
        </w:rPr>
      </w:pPr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INCLUDEPICTURE "http://www.ixbt.com/soft/images/installers-1/image5.png" \* MERGEFORMATINET </w:instrText>
      </w:r>
      <w:r w:rsidRPr="0053574C">
        <w:rPr>
          <w:color w:val="000000"/>
        </w:rPr>
        <w:fldChar w:fldCharType="separate"/>
      </w:r>
      <w:r w:rsidR="00FB2B65">
        <w:rPr>
          <w:color w:val="000000"/>
        </w:rPr>
        <w:fldChar w:fldCharType="begin"/>
      </w:r>
      <w:r w:rsidR="00FB2B65">
        <w:rPr>
          <w:color w:val="000000"/>
        </w:rPr>
        <w:instrText xml:space="preserve"> INCLUDEPICTURE  "http://www.ixbt.com/soft/images/installers-1/image5.png" \* MERGEFORMATINET </w:instrText>
      </w:r>
      <w:r w:rsidR="00FB2B65">
        <w:rPr>
          <w:color w:val="000000"/>
        </w:rPr>
        <w:fldChar w:fldCharType="separate"/>
      </w:r>
      <w:r w:rsidR="007B1B25">
        <w:rPr>
          <w:color w:val="000000"/>
        </w:rPr>
        <w:fldChar w:fldCharType="begin"/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instrText>INCLUDEPICTURE  "http://www.ixbt.com/soft/images/installers-1/image5.png" \* MERGEFORMATINET</w:instrText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fldChar w:fldCharType="separate"/>
      </w:r>
      <w:r w:rsidR="003F7EE2">
        <w:rPr>
          <w:color w:val="000000"/>
        </w:rPr>
        <w:pict>
          <v:shape id="_x0000_i1026" type="#_x0000_t75" alt="Принцип создания инсталлятора в IzPack" style="width:226.5pt;height:220.5pt">
            <v:imagedata r:id="rId40" r:href="rId41"/>
          </v:shape>
        </w:pict>
      </w:r>
      <w:r w:rsidR="007B1B25">
        <w:rPr>
          <w:color w:val="000000"/>
        </w:rPr>
        <w:fldChar w:fldCharType="end"/>
      </w:r>
      <w:r w:rsidR="00FB2B65">
        <w:rPr>
          <w:color w:val="000000"/>
        </w:rPr>
        <w:fldChar w:fldCharType="end"/>
      </w:r>
      <w:r w:rsidRPr="0053574C">
        <w:rPr>
          <w:color w:val="000000"/>
        </w:rPr>
        <w:fldChar w:fldCharType="end"/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В XML-документе указывается информация о проекте (&lt;</w:t>
      </w:r>
      <w:proofErr w:type="spellStart"/>
      <w:r w:rsidRPr="0053574C">
        <w:rPr>
          <w:color w:val="000000"/>
        </w:rPr>
        <w:t>info</w:t>
      </w:r>
      <w:proofErr w:type="spellEnd"/>
      <w:r w:rsidRPr="0053574C">
        <w:rPr>
          <w:color w:val="000000"/>
        </w:rPr>
        <w:t>&gt;), интерфейс (&lt;</w:t>
      </w:r>
      <w:proofErr w:type="spellStart"/>
      <w:r w:rsidRPr="0053574C">
        <w:rPr>
          <w:color w:val="000000"/>
        </w:rPr>
        <w:t>guiprefs</w:t>
      </w:r>
      <w:proofErr w:type="spellEnd"/>
      <w:r w:rsidRPr="0053574C">
        <w:rPr>
          <w:color w:val="000000"/>
        </w:rPr>
        <w:t>&gt;), локализации (&lt;</w:t>
      </w:r>
      <w:proofErr w:type="spellStart"/>
      <w:r w:rsidRPr="0053574C">
        <w:rPr>
          <w:color w:val="000000"/>
        </w:rPr>
        <w:t>locale</w:t>
      </w:r>
      <w:proofErr w:type="spellEnd"/>
      <w:r w:rsidRPr="0053574C">
        <w:rPr>
          <w:color w:val="000000"/>
        </w:rPr>
        <w:t>&gt;), файлы (&lt;</w:t>
      </w:r>
      <w:proofErr w:type="spellStart"/>
      <w:r w:rsidRPr="0053574C">
        <w:rPr>
          <w:color w:val="000000"/>
        </w:rPr>
        <w:t>files</w:t>
      </w:r>
      <w:proofErr w:type="spellEnd"/>
      <w:r w:rsidRPr="0053574C">
        <w:rPr>
          <w:color w:val="000000"/>
        </w:rPr>
        <w:t>&gt;), ресурсы (&lt;</w:t>
      </w:r>
      <w:proofErr w:type="spellStart"/>
      <w:r w:rsidRPr="0053574C">
        <w:rPr>
          <w:color w:val="000000"/>
        </w:rPr>
        <w:t>resources</w:t>
      </w:r>
      <w:proofErr w:type="spellEnd"/>
      <w:r w:rsidRPr="0053574C">
        <w:rPr>
          <w:color w:val="000000"/>
        </w:rPr>
        <w:t>&gt;), панели (&lt;</w:t>
      </w:r>
      <w:proofErr w:type="spellStart"/>
      <w:r w:rsidRPr="0053574C">
        <w:rPr>
          <w:color w:val="000000"/>
        </w:rPr>
        <w:t>panels</w:t>
      </w:r>
      <w:proofErr w:type="spellEnd"/>
      <w:r w:rsidRPr="0053574C">
        <w:rPr>
          <w:color w:val="000000"/>
        </w:rPr>
        <w:t>&gt;), содержимое (&lt;</w:t>
      </w:r>
      <w:proofErr w:type="spellStart"/>
      <w:r w:rsidRPr="0053574C">
        <w:rPr>
          <w:color w:val="000000"/>
        </w:rPr>
        <w:t>packs</w:t>
      </w:r>
      <w:proofErr w:type="spellEnd"/>
      <w:r w:rsidRPr="0053574C">
        <w:rPr>
          <w:color w:val="000000"/>
        </w:rPr>
        <w:t xml:space="preserve">&gt; — может быть упаковано в </w:t>
      </w:r>
      <w:proofErr w:type="spellStart"/>
      <w:r w:rsidRPr="0053574C">
        <w:rPr>
          <w:color w:val="000000"/>
        </w:rPr>
        <w:t>raw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gzip</w:t>
      </w:r>
      <w:proofErr w:type="spellEnd"/>
      <w:r w:rsidRPr="0053574C">
        <w:rPr>
          <w:color w:val="000000"/>
        </w:rPr>
        <w:t xml:space="preserve">, bzip2) и др. Что касается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 xml:space="preserve">, в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 xml:space="preserve"> есть возможность</w:t>
      </w:r>
      <w:r>
        <w:rPr>
          <w:color w:val="000000"/>
        </w:rPr>
        <w:t xml:space="preserve"> применения действий (</w:t>
      </w:r>
      <w:proofErr w:type="spellStart"/>
      <w:r>
        <w:rPr>
          <w:color w:val="000000"/>
        </w:rPr>
        <w:t>custom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</w:t>
      </w:r>
      <w:proofErr w:type="spellEnd"/>
      <w:r>
        <w:rPr>
          <w:color w:val="000000"/>
          <w:lang w:val="en-US"/>
        </w:rPr>
        <w:t>t</w:t>
      </w:r>
      <w:proofErr w:type="spellStart"/>
      <w:r w:rsidRPr="0053574C">
        <w:rPr>
          <w:color w:val="000000"/>
        </w:rPr>
        <w:t>ions</w:t>
      </w:r>
      <w:proofErr w:type="spellEnd"/>
      <w:r w:rsidRPr="0053574C">
        <w:rPr>
          <w:color w:val="000000"/>
        </w:rPr>
        <w:t>) и переменных — встроенных, пользовательских и переменных среды (</w:t>
      </w:r>
      <w:proofErr w:type="spellStart"/>
      <w:r w:rsidRPr="0053574C">
        <w:rPr>
          <w:color w:val="000000"/>
        </w:rPr>
        <w:t>см.</w:t>
      </w:r>
      <w:hyperlink r:id="rId42" w:history="1">
        <w:r w:rsidRPr="0053574C">
          <w:rPr>
            <w:rStyle w:val="a4"/>
            <w:color w:val="892C87"/>
          </w:rPr>
          <w:t>документацию</w:t>
        </w:r>
        <w:proofErr w:type="spellEnd"/>
      </w:hyperlink>
      <w:r w:rsidRPr="0053574C">
        <w:rPr>
          <w:rStyle w:val="apple-converted-space"/>
          <w:color w:val="000000"/>
        </w:rPr>
        <w:t> </w:t>
      </w:r>
      <w:r w:rsidRPr="0053574C">
        <w:rPr>
          <w:color w:val="000000"/>
        </w:rPr>
        <w:t>и</w:t>
      </w:r>
      <w:r w:rsidRPr="0053574C">
        <w:rPr>
          <w:rStyle w:val="apple-converted-space"/>
          <w:color w:val="000000"/>
        </w:rPr>
        <w:t> </w:t>
      </w:r>
      <w:hyperlink r:id="rId43" w:history="1">
        <w:r w:rsidRPr="0053574C">
          <w:rPr>
            <w:rStyle w:val="a4"/>
            <w:color w:val="892C87"/>
          </w:rPr>
          <w:t>неофициальное руководство</w:t>
        </w:r>
      </w:hyperlink>
      <w:r w:rsidRPr="0053574C">
        <w:rPr>
          <w:color w:val="000000"/>
        </w:rPr>
        <w:t>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Для создания графического интерфейса инсталлятора предназначены панели. С их помощью определяется внешний вид, экрана приветствия, содержимое, текстовая информация (</w:t>
      </w:r>
      <w:proofErr w:type="spellStart"/>
      <w:r w:rsidRPr="0053574C">
        <w:rPr>
          <w:color w:val="000000"/>
        </w:rPr>
        <w:t>readme</w:t>
      </w:r>
      <w:proofErr w:type="spellEnd"/>
      <w:r w:rsidRPr="0053574C">
        <w:rPr>
          <w:color w:val="000000"/>
        </w:rPr>
        <w:t>, лицензии), изображения. Поддерживаются различные типы интерактивных элементов (поля, переключатели и т. д.), локализация, включая русскую. Переводу поддается как интерфейс, так и содержание.</w:t>
      </w:r>
    </w:p>
    <w:p w:rsidR="00370F4C" w:rsidRPr="0053574C" w:rsidRDefault="00370F4C" w:rsidP="00370F4C">
      <w:pPr>
        <w:shd w:val="clear" w:color="auto" w:fill="FFFFFF"/>
        <w:jc w:val="center"/>
        <w:rPr>
          <w:color w:val="000000"/>
        </w:rPr>
      </w:pPr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INCLUDEPICTURE "http://www.ixbt.com/soft/images/installers-1/image6.png" \* MERGEFORMATINET </w:instrText>
      </w:r>
      <w:r w:rsidRPr="0053574C">
        <w:rPr>
          <w:color w:val="000000"/>
        </w:rPr>
        <w:fldChar w:fldCharType="separate"/>
      </w:r>
      <w:r w:rsidR="00FB2B65">
        <w:rPr>
          <w:color w:val="000000"/>
        </w:rPr>
        <w:fldChar w:fldCharType="begin"/>
      </w:r>
      <w:r w:rsidR="00FB2B65">
        <w:rPr>
          <w:color w:val="000000"/>
        </w:rPr>
        <w:instrText xml:space="preserve"> INCLUDEPICTURE  "http://www.ixbt.com/soft/images/installers-1/image6.png" \* MERGEFORMATINET </w:instrText>
      </w:r>
      <w:r w:rsidR="00FB2B65">
        <w:rPr>
          <w:color w:val="000000"/>
        </w:rPr>
        <w:fldChar w:fldCharType="separate"/>
      </w:r>
      <w:r w:rsidR="007B1B25">
        <w:rPr>
          <w:color w:val="000000"/>
        </w:rPr>
        <w:fldChar w:fldCharType="begin"/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instrText>INCLUDEPICTURE  "http://www.ixbt.com/soft/images/installers-1/image6.png" \* MERGEFORMATINET</w:instrText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fldChar w:fldCharType="separate"/>
      </w:r>
      <w:r w:rsidR="003F7EE2">
        <w:rPr>
          <w:color w:val="000000"/>
        </w:rPr>
        <w:pict>
          <v:shape id="_x0000_i1027" type="#_x0000_t75" alt="PackJacket, GUI-надстройка для IzPack" style="width:279pt;height:262.5pt">
            <v:imagedata r:id="rId44" r:href="rId45"/>
          </v:shape>
        </w:pict>
      </w:r>
      <w:r w:rsidR="007B1B25">
        <w:rPr>
          <w:color w:val="000000"/>
        </w:rPr>
        <w:fldChar w:fldCharType="end"/>
      </w:r>
      <w:r w:rsidR="00FB2B65">
        <w:rPr>
          <w:color w:val="000000"/>
        </w:rPr>
        <w:fldChar w:fldCharType="end"/>
      </w:r>
      <w:r w:rsidRPr="0053574C">
        <w:rPr>
          <w:color w:val="000000"/>
        </w:rPr>
        <w:fldChar w:fldCharType="end"/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Для создания самораспаковывающихся модулей применяется метод 7-Zip SFX, использующий возможности известного архиватора. Для </w:t>
      </w:r>
      <w:proofErr w:type="spellStart"/>
      <w:r w:rsidRPr="0053574C">
        <w:rPr>
          <w:color w:val="000000"/>
        </w:rPr>
        <w:t>Mac</w:t>
      </w:r>
      <w:proofErr w:type="spellEnd"/>
      <w:r w:rsidRPr="0053574C">
        <w:rPr>
          <w:color w:val="000000"/>
        </w:rPr>
        <w:t xml:space="preserve"> OS также доступна оболочка под названием izpack2app.Кроме того, есть возможность создания веб-инсталлятора, для </w:t>
      </w:r>
      <w:r w:rsidRPr="0053574C">
        <w:rPr>
          <w:color w:val="000000"/>
        </w:rPr>
        <w:lastRenderedPageBreak/>
        <w:t xml:space="preserve">этих целей присутствует оболочка izpack2jnlp, использующая возможности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Web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Start</w:t>
      </w:r>
      <w:proofErr w:type="spellEnd"/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 xml:space="preserve"> поддерживает опцию тихой установки.</w:t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46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"http://www.ixbt.com/soft/images/installers-1/image7_th.png"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"http://www.ixbt.com/soft/images/installers-1/image7_th.png"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"http://www.ixbt.com/soft/images/installers-1/image7_th.png"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28" type="#_x0000_t75" alt="Оболочка UPX для создания самораспаковывающихся инсталляторов" style="width:393.75pt;height:198.75pt" o:button="t">
              <v:imagedata r:id="rId47" r:href="rId48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 xml:space="preserve"> — одна из немногих кроссплатформенных систем для создания инсталляторов. Процесс написания конфигурации, компиляции и отладки удобен за счет интеграции со средами разработки, несложен в освоении. Из недостатков следует отметить значительно устаревший (и не оригинальный — </w:t>
      </w:r>
      <w:proofErr w:type="spellStart"/>
      <w:r w:rsidRPr="0053574C">
        <w:rPr>
          <w:color w:val="000000"/>
        </w:rPr>
        <w:t>native</w:t>
      </w:r>
      <w:proofErr w:type="spellEnd"/>
      <w:r w:rsidRPr="0053574C">
        <w:rPr>
          <w:color w:val="000000"/>
        </w:rPr>
        <w:t>) вид получаемого инсталлятора.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WiX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Toolset</w:t>
      </w:r>
      <w:proofErr w:type="spellEnd"/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Домашняя страница:</w:t>
      </w:r>
      <w:r w:rsidRPr="0053574C">
        <w:rPr>
          <w:rStyle w:val="apple-converted-space"/>
          <w:color w:val="000000"/>
        </w:rPr>
        <w:t> </w:t>
      </w:r>
      <w:hyperlink r:id="rId49" w:history="1">
        <w:r w:rsidRPr="0053574C">
          <w:rPr>
            <w:rStyle w:val="a4"/>
            <w:color w:val="892C87"/>
          </w:rPr>
          <w:t>http://wixtoolset.org/</w:t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(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XML) — бесплатный набор инструментов для создания инсталляторов (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) с использованием спецификации XML. Из особенностей: интерфейс командной строки, интеграция с IDE, автоматизация процессов, поддержка базовых и расширенная поддержка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Ядро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составляют компилятор (</w:t>
      </w:r>
      <w:proofErr w:type="spellStart"/>
      <w:r w:rsidRPr="0053574C">
        <w:rPr>
          <w:color w:val="000000"/>
        </w:rPr>
        <w:t>candle</w:t>
      </w:r>
      <w:proofErr w:type="spellEnd"/>
      <w:r w:rsidRPr="0053574C">
        <w:rPr>
          <w:color w:val="000000"/>
        </w:rPr>
        <w:t>), компоновщик (</w:t>
      </w:r>
      <w:proofErr w:type="spellStart"/>
      <w:r w:rsidRPr="0053574C">
        <w:rPr>
          <w:color w:val="000000"/>
        </w:rPr>
        <w:t>light</w:t>
      </w:r>
      <w:proofErr w:type="spellEnd"/>
      <w:r w:rsidRPr="0053574C">
        <w:rPr>
          <w:color w:val="000000"/>
        </w:rPr>
        <w:t>), библиотекарь (</w:t>
      </w:r>
      <w:proofErr w:type="spellStart"/>
      <w:r w:rsidRPr="0053574C">
        <w:rPr>
          <w:color w:val="000000"/>
        </w:rPr>
        <w:t>lit</w:t>
      </w:r>
      <w:proofErr w:type="spellEnd"/>
      <w:r w:rsidRPr="0053574C">
        <w:rPr>
          <w:color w:val="000000"/>
        </w:rPr>
        <w:t xml:space="preserve">), </w:t>
      </w:r>
      <w:proofErr w:type="spellStart"/>
      <w:r w:rsidRPr="0053574C">
        <w:rPr>
          <w:color w:val="000000"/>
        </w:rPr>
        <w:t>декомпилятор</w:t>
      </w:r>
      <w:proofErr w:type="spellEnd"/>
      <w:r w:rsidRPr="0053574C">
        <w:rPr>
          <w:color w:val="000000"/>
        </w:rPr>
        <w:t xml:space="preserve"> (</w:t>
      </w:r>
      <w:proofErr w:type="spellStart"/>
      <w:r w:rsidRPr="0053574C">
        <w:rPr>
          <w:color w:val="000000"/>
        </w:rPr>
        <w:t>dark</w:t>
      </w:r>
      <w:proofErr w:type="spellEnd"/>
      <w:r w:rsidRPr="0053574C">
        <w:rPr>
          <w:color w:val="000000"/>
        </w:rPr>
        <w:t xml:space="preserve">), </w:t>
      </w:r>
      <w:proofErr w:type="spellStart"/>
      <w:r w:rsidRPr="0053574C">
        <w:rPr>
          <w:color w:val="000000"/>
        </w:rPr>
        <w:t>бутстраппер</w:t>
      </w:r>
      <w:proofErr w:type="spellEnd"/>
      <w:r w:rsidRPr="0053574C">
        <w:rPr>
          <w:color w:val="000000"/>
        </w:rPr>
        <w:t xml:space="preserve"> инсталляции (</w:t>
      </w:r>
      <w:proofErr w:type="spellStart"/>
      <w:r w:rsidRPr="0053574C">
        <w:rPr>
          <w:color w:val="000000"/>
        </w:rPr>
        <w:t>burn</w:t>
      </w:r>
      <w:proofErr w:type="spellEnd"/>
      <w:r w:rsidRPr="0053574C">
        <w:rPr>
          <w:color w:val="000000"/>
        </w:rPr>
        <w:t>) и другие утилиты. С их помощью можно создавать пакеты инсталляции .</w:t>
      </w:r>
      <w:proofErr w:type="spellStart"/>
      <w:r w:rsidRPr="0053574C">
        <w:rPr>
          <w:color w:val="000000"/>
        </w:rPr>
        <w:t>msi</w:t>
      </w:r>
      <w:proofErr w:type="spellEnd"/>
      <w:r w:rsidRPr="0053574C">
        <w:rPr>
          <w:color w:val="000000"/>
        </w:rPr>
        <w:t xml:space="preserve">, модули </w:t>
      </w:r>
      <w:proofErr w:type="gramStart"/>
      <w:r w:rsidRPr="0053574C">
        <w:rPr>
          <w:color w:val="000000"/>
        </w:rPr>
        <w:t>слияния .</w:t>
      </w:r>
      <w:proofErr w:type="spellStart"/>
      <w:r w:rsidRPr="0053574C">
        <w:rPr>
          <w:color w:val="000000"/>
        </w:rPr>
        <w:t>msm</w:t>
      </w:r>
      <w:proofErr w:type="spellEnd"/>
      <w:proofErr w:type="gram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патчей</w:t>
      </w:r>
      <w:proofErr w:type="spellEnd"/>
      <w:r w:rsidRPr="0053574C">
        <w:rPr>
          <w:color w:val="000000"/>
        </w:rPr>
        <w:t xml:space="preserve"> .</w:t>
      </w:r>
      <w:proofErr w:type="spellStart"/>
      <w:r w:rsidRPr="0053574C">
        <w:rPr>
          <w:color w:val="000000"/>
        </w:rPr>
        <w:t>msp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Создание инсталлятора состоит из нескольких основных этапов: разработка сценария, его проверка, обработка препроцессором, компиляция и компоновка. Для сборки инсталлятора и автоматизации в целом используется платформа </w:t>
      </w:r>
      <w:proofErr w:type="spellStart"/>
      <w:r w:rsidRPr="0053574C">
        <w:rPr>
          <w:color w:val="000000"/>
        </w:rPr>
        <w:t>MSBuild</w:t>
      </w:r>
      <w:proofErr w:type="spellEnd"/>
      <w:r w:rsidRPr="0053574C">
        <w:rPr>
          <w:color w:val="000000"/>
        </w:rPr>
        <w:t xml:space="preserve">. Автоматизация — одно из главных преимуществ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при работе с достаточно ресурсоемкими проектами.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Исходный код имеет формат XML (расширение файла </w:t>
      </w:r>
      <w:proofErr w:type="spellStart"/>
      <w:r w:rsidRPr="0053574C">
        <w:rPr>
          <w:color w:val="000000"/>
        </w:rPr>
        <w:t>wxs</w:t>
      </w:r>
      <w:proofErr w:type="spellEnd"/>
      <w:r w:rsidRPr="0053574C">
        <w:rPr>
          <w:color w:val="000000"/>
        </w:rPr>
        <w:t>). Сценарий описывает все этапы установки, начиная с описания проекта заканчивая действиями после установки. Редактировать его можно в любом редакторе с поддержкой данного формата.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радует своими интеграционными возможностями: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Toolset</w:t>
      </w:r>
      <w:proofErr w:type="spellEnd"/>
      <w:r w:rsidRPr="0053574C">
        <w:rPr>
          <w:color w:val="000000"/>
        </w:rPr>
        <w:t xml:space="preserve"> предоставляет интерфейс командной строки. Для работы с проектом в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Studio</w:t>
      </w:r>
      <w:proofErr w:type="spellEnd"/>
      <w:r w:rsidRPr="0053574C">
        <w:rPr>
          <w:color w:val="000000"/>
        </w:rPr>
        <w:t xml:space="preserve"> (модуль </w:t>
      </w:r>
      <w:proofErr w:type="spellStart"/>
      <w:r w:rsidRPr="0053574C">
        <w:rPr>
          <w:color w:val="000000"/>
        </w:rPr>
        <w:t>IntelliSense</w:t>
      </w:r>
      <w:proofErr w:type="spellEnd"/>
      <w:r w:rsidRPr="0053574C">
        <w:rPr>
          <w:color w:val="000000"/>
        </w:rPr>
        <w:t>) потребуется расширение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"http://wixtoolset.org/documentation/manual/v3/votive/"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Votive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В затруднительных ситуациях или при отсутствии времени на изучение сценариев, хорошую службу окажет графическая оболочка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"http://wixedit.sourceforge.net/"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WiXEdit</w:t>
      </w:r>
      <w:proofErr w:type="spellEnd"/>
      <w:r w:rsidRPr="0053574C">
        <w:rPr>
          <w:color w:val="000000"/>
        </w:rPr>
        <w:fldChar w:fldCharType="end"/>
      </w:r>
      <w:r w:rsidRPr="0053574C">
        <w:rPr>
          <w:color w:val="000000"/>
        </w:rPr>
        <w:t xml:space="preserve">. Ее основные преимущества — импорт существующих </w:t>
      </w:r>
      <w:proofErr w:type="spellStart"/>
      <w:r w:rsidRPr="0053574C">
        <w:rPr>
          <w:color w:val="000000"/>
        </w:rPr>
        <w:t>wxs</w:t>
      </w:r>
      <w:proofErr w:type="spellEnd"/>
      <w:r w:rsidRPr="0053574C">
        <w:rPr>
          <w:color w:val="000000"/>
        </w:rPr>
        <w:t xml:space="preserve">-проектов, структурирование </w:t>
      </w:r>
      <w:proofErr w:type="spellStart"/>
      <w:r w:rsidRPr="0053574C">
        <w:rPr>
          <w:color w:val="000000"/>
        </w:rPr>
        <w:t>xml</w:t>
      </w:r>
      <w:proofErr w:type="spellEnd"/>
      <w:r w:rsidRPr="0053574C">
        <w:rPr>
          <w:color w:val="000000"/>
        </w:rPr>
        <w:t>-данных с удобным чтением и навигацией. С помощью мастера также несложно создать инсталляционный файл с нуля. Причем это далеко не единственный подобный инструмент (см.</w:t>
      </w:r>
      <w:r w:rsidRPr="0053574C">
        <w:rPr>
          <w:rStyle w:val="apple-converted-space"/>
          <w:color w:val="000000"/>
        </w:rPr>
        <w:t> </w:t>
      </w:r>
      <w:hyperlink r:id="rId50" w:history="1">
        <w:r w:rsidRPr="0053574C">
          <w:rPr>
            <w:rStyle w:val="a4"/>
            <w:color w:val="892C87"/>
          </w:rPr>
          <w:t>здесь</w:t>
        </w:r>
      </w:hyperlink>
      <w:r w:rsidRPr="0053574C">
        <w:rPr>
          <w:color w:val="000000"/>
        </w:rPr>
        <w:t>).</w:t>
      </w:r>
    </w:p>
    <w:p w:rsidR="00370F4C" w:rsidRPr="0053574C" w:rsidRDefault="00370F4C" w:rsidP="00370F4C">
      <w:pPr>
        <w:shd w:val="clear" w:color="auto" w:fill="FFFFFF"/>
        <w:jc w:val="center"/>
        <w:rPr>
          <w:color w:val="000000"/>
        </w:rPr>
      </w:pPr>
      <w:r w:rsidRPr="0053574C">
        <w:rPr>
          <w:color w:val="000000"/>
        </w:rPr>
        <w:lastRenderedPageBreak/>
        <w:fldChar w:fldCharType="begin"/>
      </w:r>
      <w:r w:rsidRPr="0053574C">
        <w:rPr>
          <w:color w:val="000000"/>
        </w:rPr>
        <w:instrText xml:space="preserve"> INCLUDEPICTURE "http://www.ixbt.com/soft/images/installers-1/image9.png" \* MERGEFORMATINET </w:instrText>
      </w:r>
      <w:r w:rsidRPr="0053574C">
        <w:rPr>
          <w:color w:val="000000"/>
        </w:rPr>
        <w:fldChar w:fldCharType="separate"/>
      </w:r>
      <w:r w:rsidR="00FB2B65">
        <w:rPr>
          <w:color w:val="000000"/>
        </w:rPr>
        <w:fldChar w:fldCharType="begin"/>
      </w:r>
      <w:r w:rsidR="00FB2B65">
        <w:rPr>
          <w:color w:val="000000"/>
        </w:rPr>
        <w:instrText xml:space="preserve"> INCLUDEPICTURE  "http://www.ixbt.com/soft/images/installers-1/image9.png" \* MERGEFORMATINET </w:instrText>
      </w:r>
      <w:r w:rsidR="00FB2B65">
        <w:rPr>
          <w:color w:val="000000"/>
        </w:rPr>
        <w:fldChar w:fldCharType="separate"/>
      </w:r>
      <w:r w:rsidR="007B1B25">
        <w:rPr>
          <w:color w:val="000000"/>
        </w:rPr>
        <w:fldChar w:fldCharType="begin"/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instrText>INCLUDEPICTURE  "http://www.ixbt.com/soft/images/installers-1/image9.png" \* MERGEFORMATINET</w:instrText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fldChar w:fldCharType="separate"/>
      </w:r>
      <w:r w:rsidR="003F7EE2">
        <w:rPr>
          <w:color w:val="000000"/>
        </w:rPr>
        <w:pict>
          <v:shape id="_x0000_i1029" type="#_x0000_t75" alt="Определение функциональности в WiX Edit" style="width:303.75pt;height:253.5pt">
            <v:imagedata r:id="rId51" r:href="rId52" cropbottom="3463f"/>
          </v:shape>
        </w:pict>
      </w:r>
      <w:r w:rsidR="007B1B25">
        <w:rPr>
          <w:color w:val="000000"/>
        </w:rPr>
        <w:fldChar w:fldCharType="end"/>
      </w:r>
      <w:r w:rsidR="00FB2B65">
        <w:rPr>
          <w:color w:val="000000"/>
        </w:rPr>
        <w:fldChar w:fldCharType="end"/>
      </w:r>
      <w:r w:rsidRPr="0053574C">
        <w:rPr>
          <w:color w:val="000000"/>
        </w:rPr>
        <w:fldChar w:fldCharType="end"/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В данном случае, многое решает спецификация XML.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дает возможность программистам оперировать исходными данными, не прибегая к графической оболочке. В состав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входят все необходимые инструменты, вдобавок к этому функциональность инсталлятора может быть улучшена за счет расширений.</w:t>
      </w:r>
    </w:p>
    <w:p w:rsidR="00370F4C" w:rsidRPr="005357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Clickteam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Install Creator 2</w:t>
      </w:r>
    </w:p>
    <w:p w:rsidR="00370F4C" w:rsidRP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370F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370F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"http://www.clickteam.com/install-creator-2"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</w:t>
      </w:r>
      <w:r w:rsidRPr="00370F4C">
        <w:rPr>
          <w:rStyle w:val="a4"/>
          <w:color w:val="892C87"/>
          <w:lang w:val="en-US"/>
        </w:rPr>
        <w:t>://</w:t>
      </w:r>
      <w:r w:rsidRPr="0053574C">
        <w:rPr>
          <w:rStyle w:val="a4"/>
          <w:color w:val="892C87"/>
          <w:lang w:val="en-US"/>
        </w:rPr>
        <w:t>www</w:t>
      </w:r>
      <w:r w:rsidRPr="00370F4C">
        <w:rPr>
          <w:rStyle w:val="a4"/>
          <w:color w:val="892C87"/>
          <w:lang w:val="en-US"/>
        </w:rPr>
        <w:t>.</w:t>
      </w:r>
      <w:r w:rsidRPr="0053574C">
        <w:rPr>
          <w:rStyle w:val="a4"/>
          <w:color w:val="892C87"/>
          <w:lang w:val="en-US"/>
        </w:rPr>
        <w:t>clickteam</w:t>
      </w:r>
      <w:r w:rsidRPr="00370F4C">
        <w:rPr>
          <w:rStyle w:val="a4"/>
          <w:color w:val="892C87"/>
          <w:lang w:val="en-US"/>
        </w:rPr>
        <w:t>.</w:t>
      </w:r>
      <w:r w:rsidRPr="0053574C">
        <w:rPr>
          <w:rStyle w:val="a4"/>
          <w:color w:val="892C87"/>
          <w:lang w:val="en-US"/>
        </w:rPr>
        <w:t>com</w:t>
      </w:r>
      <w:r w:rsidRPr="00370F4C">
        <w:rPr>
          <w:rStyle w:val="a4"/>
          <w:color w:val="892C87"/>
          <w:lang w:val="en-US"/>
        </w:rPr>
        <w:t>/</w:t>
      </w:r>
      <w:r w:rsidRPr="0053574C">
        <w:rPr>
          <w:rStyle w:val="a4"/>
          <w:color w:val="892C87"/>
          <w:lang w:val="en-US"/>
        </w:rPr>
        <w:t>install</w:t>
      </w:r>
      <w:r w:rsidRPr="00370F4C">
        <w:rPr>
          <w:rStyle w:val="a4"/>
          <w:color w:val="892C87"/>
          <w:lang w:val="en-US"/>
        </w:rPr>
        <w:t>-</w:t>
      </w:r>
      <w:r w:rsidRPr="0053574C">
        <w:rPr>
          <w:rStyle w:val="a4"/>
          <w:color w:val="892C87"/>
          <w:lang w:val="en-US"/>
        </w:rPr>
        <w:t>creator</w:t>
      </w:r>
      <w:r w:rsidRPr="00370F4C">
        <w:rPr>
          <w:rStyle w:val="a4"/>
          <w:color w:val="892C87"/>
          <w:lang w:val="en-US"/>
        </w:rPr>
        <w:t>-2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370F4C" w:rsidP="00370F4C">
      <w:pPr>
        <w:shd w:val="clear" w:color="auto" w:fill="FFFFFF"/>
        <w:jc w:val="center"/>
        <w:rPr>
          <w:color w:val="000000"/>
        </w:rPr>
      </w:pPr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INCLUDEPICTURE "http://www.ixbt.com/soft/images/installers-2/image1.png" \* MERGEFORMATINET </w:instrText>
      </w:r>
      <w:r w:rsidRPr="0053574C">
        <w:rPr>
          <w:color w:val="000000"/>
        </w:rPr>
        <w:fldChar w:fldCharType="separate"/>
      </w:r>
      <w:r w:rsidR="00FB2B65">
        <w:rPr>
          <w:color w:val="000000"/>
        </w:rPr>
        <w:fldChar w:fldCharType="begin"/>
      </w:r>
      <w:r w:rsidR="00FB2B65">
        <w:rPr>
          <w:color w:val="000000"/>
        </w:rPr>
        <w:instrText xml:space="preserve"> INCLUDEPICTURE  "http://www.ixbt.com/soft/images/installers-2/image1.png" \* MERGEFORMATINET </w:instrText>
      </w:r>
      <w:r w:rsidR="00FB2B65">
        <w:rPr>
          <w:color w:val="000000"/>
        </w:rPr>
        <w:fldChar w:fldCharType="separate"/>
      </w:r>
      <w:r w:rsidR="007B1B25">
        <w:rPr>
          <w:color w:val="000000"/>
        </w:rPr>
        <w:fldChar w:fldCharType="begin"/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instrText>INCLUDEPICTURE  "http://www.ixbt.com/soft/images/installers-2/image1.png" \* MERGEFORMATINET</w:instrText>
      </w:r>
      <w:r w:rsidR="007B1B25">
        <w:rPr>
          <w:color w:val="000000"/>
        </w:rPr>
        <w:instrText xml:space="preserve"> </w:instrText>
      </w:r>
      <w:r w:rsidR="007B1B25">
        <w:rPr>
          <w:color w:val="000000"/>
        </w:rPr>
        <w:fldChar w:fldCharType="separate"/>
      </w:r>
      <w:r w:rsidR="003F7EE2">
        <w:rPr>
          <w:color w:val="000000"/>
        </w:rPr>
        <w:pict>
          <v:shape id="_x0000_i1030" type="#_x0000_t75" alt="Настройка проекта в Clickteam Install Creator" style="width:289.5pt;height:260.25pt">
            <v:imagedata r:id="rId53" r:href="rId54"/>
          </v:shape>
        </w:pict>
      </w:r>
      <w:r w:rsidR="007B1B25">
        <w:rPr>
          <w:color w:val="000000"/>
        </w:rPr>
        <w:fldChar w:fldCharType="end"/>
      </w:r>
      <w:r w:rsidR="00FB2B65">
        <w:rPr>
          <w:color w:val="000000"/>
        </w:rPr>
        <w:fldChar w:fldCharType="end"/>
      </w:r>
      <w:r w:rsidRPr="0053574C">
        <w:rPr>
          <w:color w:val="000000"/>
        </w:rPr>
        <w:fldChar w:fldCharType="end"/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Компания </w:t>
      </w:r>
      <w:proofErr w:type="spellStart"/>
      <w:r w:rsidRPr="0053574C">
        <w:rPr>
          <w:color w:val="000000"/>
        </w:rPr>
        <w:t>Clickteam</w:t>
      </w:r>
      <w:proofErr w:type="spellEnd"/>
      <w:r w:rsidRPr="0053574C">
        <w:rPr>
          <w:color w:val="000000"/>
        </w:rPr>
        <w:t xml:space="preserve"> выпускает простые и дружелюбные продукты для разработчиков: например, </w:t>
      </w:r>
      <w:proofErr w:type="spellStart"/>
      <w:r w:rsidRPr="0053574C">
        <w:rPr>
          <w:color w:val="000000"/>
        </w:rPr>
        <w:t>Clickteam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Fusion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The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Games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Multimedia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Fusion</w:t>
      </w:r>
      <w:proofErr w:type="spellEnd"/>
      <w:r w:rsidRPr="0053574C">
        <w:rPr>
          <w:color w:val="000000"/>
        </w:rPr>
        <w:t xml:space="preserve">. В этом же ряду находится программа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>. Основное преимущество продукта — быстрое создание дистрибутива при помощи пошагового мастера.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Разделы настроек расположены в такой строгой последовательности в виде вкладок. Вначале указываются данные (</w:t>
      </w:r>
      <w:proofErr w:type="spellStart"/>
      <w:r w:rsidRPr="0053574C">
        <w:rPr>
          <w:color w:val="000000"/>
        </w:rPr>
        <w:t>Files</w:t>
      </w:r>
      <w:proofErr w:type="spellEnd"/>
      <w:r w:rsidRPr="0053574C">
        <w:rPr>
          <w:color w:val="000000"/>
        </w:rPr>
        <w:t>), текстовое содержание диалогов (</w:t>
      </w:r>
      <w:proofErr w:type="spellStart"/>
      <w:r w:rsidRPr="0053574C">
        <w:rPr>
          <w:color w:val="000000"/>
        </w:rPr>
        <w:t>Wizard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Text</w:t>
      </w:r>
      <w:proofErr w:type="spellEnd"/>
      <w:r w:rsidRPr="0053574C">
        <w:rPr>
          <w:color w:val="000000"/>
        </w:rPr>
        <w:t>), формат окна (</w:t>
      </w:r>
      <w:proofErr w:type="spellStart"/>
      <w:r w:rsidRPr="0053574C">
        <w:rPr>
          <w:color w:val="000000"/>
        </w:rPr>
        <w:t>Window</w:t>
      </w:r>
      <w:proofErr w:type="spellEnd"/>
      <w:r w:rsidRPr="0053574C">
        <w:rPr>
          <w:color w:val="000000"/>
        </w:rPr>
        <w:t>), дополнительные настройки (</w:t>
      </w:r>
      <w:proofErr w:type="spellStart"/>
      <w:r w:rsidRPr="0053574C">
        <w:rPr>
          <w:color w:val="000000"/>
        </w:rPr>
        <w:t>Options</w:t>
      </w:r>
      <w:proofErr w:type="spellEnd"/>
      <w:r w:rsidRPr="0053574C">
        <w:rPr>
          <w:color w:val="000000"/>
        </w:rPr>
        <w:t xml:space="preserve">), настройки деинсталлятора </w:t>
      </w:r>
      <w:r w:rsidRPr="0053574C">
        <w:rPr>
          <w:color w:val="000000"/>
        </w:rPr>
        <w:lastRenderedPageBreak/>
        <w:t>(</w:t>
      </w:r>
      <w:proofErr w:type="spellStart"/>
      <w:r w:rsidRPr="0053574C">
        <w:rPr>
          <w:color w:val="000000"/>
        </w:rPr>
        <w:t>Uninstaller</w:t>
      </w:r>
      <w:proofErr w:type="spellEnd"/>
      <w:r w:rsidRPr="0053574C">
        <w:rPr>
          <w:color w:val="000000"/>
        </w:rPr>
        <w:t>), размер дистрибутива (</w:t>
      </w:r>
      <w:proofErr w:type="spellStart"/>
      <w:r w:rsidRPr="0053574C">
        <w:rPr>
          <w:color w:val="000000"/>
        </w:rPr>
        <w:t>Build</w:t>
      </w:r>
      <w:proofErr w:type="spellEnd"/>
      <w:r w:rsidRPr="0053574C">
        <w:rPr>
          <w:color w:val="000000"/>
        </w:rPr>
        <w:t xml:space="preserve">). После нажатия на </w:t>
      </w:r>
      <w:proofErr w:type="spellStart"/>
      <w:r w:rsidRPr="0053574C">
        <w:rPr>
          <w:color w:val="000000"/>
        </w:rPr>
        <w:t>Build</w:t>
      </w:r>
      <w:proofErr w:type="spellEnd"/>
      <w:r w:rsidRPr="0053574C">
        <w:rPr>
          <w:color w:val="000000"/>
        </w:rPr>
        <w:t xml:space="preserve"> запускается компиляция инсталлятора, остается лишь указать место его расположения.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Инсталлятор занимает 65 КБ, с учетом деинсталлятора это 105 КБ. Вдобавок к этому, в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 xml:space="preserve"> применяется один из двух алгоритмов компрессии (</w:t>
      </w:r>
      <w:proofErr w:type="spellStart"/>
      <w:r w:rsidRPr="0053574C">
        <w:rPr>
          <w:color w:val="000000"/>
        </w:rPr>
        <w:t>zipper</w:t>
      </w:r>
      <w:proofErr w:type="spellEnd"/>
      <w:r w:rsidRPr="0053574C">
        <w:rPr>
          <w:color w:val="000000"/>
        </w:rPr>
        <w:t xml:space="preserve">/ </w:t>
      </w:r>
      <w:proofErr w:type="spellStart"/>
      <w:r w:rsidRPr="0053574C">
        <w:rPr>
          <w:color w:val="000000"/>
        </w:rPr>
        <w:t>differentiator</w:t>
      </w:r>
      <w:proofErr w:type="spellEnd"/>
      <w:r w:rsidRPr="0053574C">
        <w:rPr>
          <w:color w:val="000000"/>
        </w:rPr>
        <w:t>), оптимальный вариант определяется автоматически. При необходимости, данные можно поместить в пакет отдельно от инсталлятора.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Функциональность </w:t>
      </w:r>
      <w:proofErr w:type="spellStart"/>
      <w:r w:rsidRPr="0053574C">
        <w:rPr>
          <w:color w:val="000000"/>
        </w:rPr>
        <w:t>Clickteam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 xml:space="preserve"> унифицирована, отсутствуют некоторые важные опции. Так, </w:t>
      </w:r>
      <w:proofErr w:type="spellStart"/>
      <w:r w:rsidRPr="0053574C">
        <w:rPr>
          <w:color w:val="000000"/>
        </w:rPr>
        <w:t>мультиязычность</w:t>
      </w:r>
      <w:proofErr w:type="spellEnd"/>
      <w:r w:rsidRPr="0053574C">
        <w:rPr>
          <w:color w:val="000000"/>
        </w:rPr>
        <w:t xml:space="preserve"> не поддерживается, русский язык в перечне локализаций и вовсе отсутствует. Интеграция со сторонними решениями не предусмотрена, поэтому работа с большими проектами (подразумевающими множество связей в системе) будет неудобной. Программа не позволяет создавать обновления, </w:t>
      </w:r>
      <w:proofErr w:type="spellStart"/>
      <w:r w:rsidRPr="0053574C">
        <w:rPr>
          <w:color w:val="000000"/>
        </w:rPr>
        <w:t>патчи</w:t>
      </w:r>
      <w:proofErr w:type="spellEnd"/>
      <w:r w:rsidRPr="0053574C">
        <w:rPr>
          <w:color w:val="000000"/>
        </w:rPr>
        <w:t>. Впрочем, в последнем случае, можно использовать</w:t>
      </w:r>
      <w:r w:rsidRPr="0053574C">
        <w:rPr>
          <w:rStyle w:val="apple-converted-space"/>
          <w:color w:val="000000"/>
        </w:rPr>
        <w:t> </w:t>
      </w:r>
      <w:proofErr w:type="spellStart"/>
      <w:r w:rsidRPr="0053574C">
        <w:rPr>
          <w:color w:val="000000"/>
        </w:rPr>
        <w:fldChar w:fldCharType="begin"/>
      </w:r>
      <w:r w:rsidRPr="0053574C">
        <w:rPr>
          <w:color w:val="000000"/>
        </w:rPr>
        <w:instrText xml:space="preserve"> HYPERLINK "http://www.clickteam.com/patch-maker" </w:instrText>
      </w:r>
      <w:r w:rsidRPr="0053574C">
        <w:rPr>
          <w:color w:val="000000"/>
        </w:rPr>
        <w:fldChar w:fldCharType="separate"/>
      </w:r>
      <w:r w:rsidRPr="0053574C">
        <w:rPr>
          <w:rStyle w:val="a4"/>
          <w:color w:val="892C87"/>
        </w:rPr>
        <w:t>Patch</w:t>
      </w:r>
      <w:proofErr w:type="spellEnd"/>
      <w:r w:rsidRPr="0053574C">
        <w:rPr>
          <w:rStyle w:val="a4"/>
          <w:color w:val="892C87"/>
        </w:rPr>
        <w:t xml:space="preserve"> </w:t>
      </w:r>
      <w:proofErr w:type="spellStart"/>
      <w:r w:rsidRPr="0053574C">
        <w:rPr>
          <w:rStyle w:val="a4"/>
          <w:color w:val="892C87"/>
        </w:rPr>
        <w:t>Maker</w:t>
      </w:r>
      <w:proofErr w:type="spellEnd"/>
      <w:r w:rsidRPr="0053574C">
        <w:rPr>
          <w:color w:val="000000"/>
        </w:rPr>
        <w:fldChar w:fldCharType="end"/>
      </w:r>
      <w:r w:rsidRPr="0053574C">
        <w:rPr>
          <w:rStyle w:val="apple-converted-space"/>
          <w:color w:val="000000"/>
        </w:rPr>
        <w:t> </w:t>
      </w:r>
      <w:r w:rsidRPr="0053574C">
        <w:rPr>
          <w:color w:val="000000"/>
        </w:rPr>
        <w:t xml:space="preserve">— разработку </w:t>
      </w:r>
      <w:proofErr w:type="spellStart"/>
      <w:r w:rsidRPr="0053574C">
        <w:rPr>
          <w:color w:val="000000"/>
        </w:rPr>
        <w:t>Clickteam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В незарегистрированной версии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 xml:space="preserve"> присутствует реклама. Профессиональная версия, помимо снятия этого лимита, позволяет включать в дистрибутив несколько редакций, устанавливать лицензионное ограничение для пользователя инсталлятора.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Возможности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 xml:space="preserve"> будут востребованы при работе с несложными проектами. Получаемые инсталляторы содержат базовый набор пользовательских опций, среди которых нет выбора языков или профиля установки. Определенно, это максимально простое решение среди всех упомянутых в обзоре инсталляционных комплексов.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Actual Installer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5357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"http://www.actualinstaller.com/"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http://www.actualinstaller.com/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55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"http://www.ixbt.com/soft/images/installers-2/image2_th.png"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"http://www.ixbt.com/soft/images/installers-2/image2_th.png"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"http://www.ixbt.com/soft/images/installers-2/image2_th.png"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1" type="#_x0000_t75" alt="Интерфейс Actual Installer" style="width:333pt;height:232.5pt" o:button="t">
              <v:imagedata r:id="rId56" r:href="rId57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Actual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— программа для создания достаточно сложных установщиков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без использования сценариев. В базовый набор возможностей входят </w:t>
      </w:r>
      <w:proofErr w:type="spellStart"/>
      <w:r w:rsidRPr="0053574C">
        <w:rPr>
          <w:color w:val="000000"/>
        </w:rPr>
        <w:t>мультиязычность</w:t>
      </w:r>
      <w:proofErr w:type="spellEnd"/>
      <w:r w:rsidRPr="0053574C">
        <w:rPr>
          <w:color w:val="000000"/>
        </w:rPr>
        <w:t>, эффективная компрессия, детальная настройка интерфейса, командная строка и прочие функции, перечисляемые ниже.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Использование пошагового мастера не предполагается, но доступно окно параметров для нового проекта. Определив базовые сведения продукта, можно перейти в главное окно программы. Опции расположены в 5 секциях — «Общее», «Установка», «Диалоги», «Система» и «Реестр».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В разделе </w:t>
      </w:r>
      <w:proofErr w:type="spellStart"/>
      <w:r w:rsidRPr="0053574C">
        <w:rPr>
          <w:color w:val="000000"/>
        </w:rPr>
        <w:t>General</w:t>
      </w:r>
      <w:proofErr w:type="spellEnd"/>
      <w:r w:rsidRPr="0053574C">
        <w:rPr>
          <w:color w:val="000000"/>
        </w:rPr>
        <w:t xml:space="preserve"> (Общее) указывается информация о проекте, здесь же настраивается внешний вид мастера установки. В процессе установщик может проверять системные требования (такие как версия ОС, привилегии пользователя) и зависимости (</w:t>
      </w:r>
      <w:proofErr w:type="spellStart"/>
      <w:r w:rsidRPr="0053574C">
        <w:rPr>
          <w:color w:val="000000"/>
        </w:rPr>
        <w:t>Microsoft</w:t>
      </w:r>
      <w:proofErr w:type="spellEnd"/>
      <w:r w:rsidRPr="0053574C">
        <w:rPr>
          <w:color w:val="000000"/>
        </w:rPr>
        <w:t xml:space="preserve"> .NET </w:t>
      </w:r>
      <w:proofErr w:type="spellStart"/>
      <w:r w:rsidRPr="0053574C">
        <w:rPr>
          <w:color w:val="000000"/>
        </w:rPr>
        <w:t>Framework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Internet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Explorer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Adobe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Reader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 xml:space="preserve">, SQL </w:t>
      </w:r>
      <w:proofErr w:type="spellStart"/>
      <w:r w:rsidRPr="0053574C">
        <w:rPr>
          <w:color w:val="000000"/>
        </w:rPr>
        <w:t>Server</w:t>
      </w:r>
      <w:proofErr w:type="spellEnd"/>
      <w:r w:rsidRPr="0053574C">
        <w:rPr>
          <w:color w:val="000000"/>
        </w:rPr>
        <w:t xml:space="preserve"> и прочие). При </w:t>
      </w:r>
      <w:r w:rsidRPr="0053574C">
        <w:rPr>
          <w:color w:val="000000"/>
        </w:rPr>
        <w:lastRenderedPageBreak/>
        <w:t>отсутствии указанных компонентов, инсталлятор потребует от пользователя скачать и установить их.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В </w:t>
      </w:r>
      <w:proofErr w:type="spellStart"/>
      <w:r w:rsidRPr="0053574C">
        <w:rPr>
          <w:color w:val="000000"/>
        </w:rPr>
        <w:t>Installation</w:t>
      </w:r>
      <w:proofErr w:type="spellEnd"/>
      <w:r w:rsidRPr="0053574C">
        <w:rPr>
          <w:color w:val="000000"/>
        </w:rPr>
        <w:t xml:space="preserve"> («Установка») — расположение файлов и папок, расположение исполнимого файла, настройки процессов установки, обновления и деинсталляции. Оба процесса могут осуществляться в тихом режиме, не требуя вмешательства пользователя. В довесок к установщику, может использоваться</w:t>
      </w:r>
      <w:r w:rsidRPr="0053574C">
        <w:rPr>
          <w:rStyle w:val="apple-converted-space"/>
          <w:color w:val="000000"/>
        </w:rPr>
        <w:t> </w:t>
      </w:r>
      <w:hyperlink r:id="rId58" w:history="1">
        <w:r w:rsidRPr="0053574C">
          <w:rPr>
            <w:rStyle w:val="a4"/>
            <w:color w:val="892C87"/>
          </w:rPr>
          <w:t>мастер обновлений</w:t>
        </w:r>
      </w:hyperlink>
      <w:r w:rsidRPr="0053574C">
        <w:rPr>
          <w:rStyle w:val="apple-converted-space"/>
          <w:color w:val="000000"/>
        </w:rPr>
        <w:t> </w:t>
      </w:r>
      <w:r w:rsidRPr="0053574C">
        <w:rPr>
          <w:color w:val="000000"/>
        </w:rPr>
        <w:t>(</w:t>
      </w:r>
      <w:proofErr w:type="spellStart"/>
      <w:r w:rsidRPr="0053574C">
        <w:rPr>
          <w:color w:val="000000"/>
        </w:rPr>
        <w:t>Actual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Updater</w:t>
      </w:r>
      <w:proofErr w:type="spellEnd"/>
      <w:r w:rsidRPr="0053574C">
        <w:rPr>
          <w:color w:val="000000"/>
        </w:rPr>
        <w:t>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Dialogs</w:t>
      </w:r>
      <w:proofErr w:type="spellEnd"/>
      <w:r w:rsidRPr="0053574C">
        <w:rPr>
          <w:color w:val="000000"/>
        </w:rPr>
        <w:t xml:space="preserve"> («Диалоги») предоставляют доступ к «начинке» разделов, включая текст лицензионного соглашения, </w:t>
      </w:r>
      <w:proofErr w:type="spellStart"/>
      <w:r w:rsidRPr="0053574C">
        <w:rPr>
          <w:color w:val="000000"/>
        </w:rPr>
        <w:t>readme</w:t>
      </w:r>
      <w:proofErr w:type="spellEnd"/>
      <w:r w:rsidRPr="0053574C">
        <w:rPr>
          <w:color w:val="000000"/>
        </w:rPr>
        <w:t xml:space="preserve"> файла, в том числе в формате RTF. Здесь же — выбор языков локализации, причем русский язык числится в списке. Ненужные разделы установщика легко отключить.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System</w:t>
      </w:r>
      <w:proofErr w:type="spellEnd"/>
      <w:r w:rsidRPr="0053574C">
        <w:rPr>
          <w:color w:val="000000"/>
        </w:rPr>
        <w:t xml:space="preserve"> («Система») — настройка системных изменений, вносимых при инсталляции: ярлыки, ключи реестра, переменные и пользовательские команды.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Register</w:t>
      </w:r>
      <w:proofErr w:type="spellEnd"/>
      <w:r w:rsidRPr="0053574C">
        <w:rPr>
          <w:color w:val="000000"/>
        </w:rPr>
        <w:t xml:space="preserve"> («Реестр») — установка файловых ассоциаций, переменных окружения, библиотек.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После выставления нужных опций достаточно нажать на кнопку </w:t>
      </w:r>
      <w:proofErr w:type="spellStart"/>
      <w:r w:rsidRPr="0053574C">
        <w:rPr>
          <w:color w:val="000000"/>
        </w:rPr>
        <w:t>Build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Project</w:t>
      </w:r>
      <w:proofErr w:type="spellEnd"/>
      <w:r w:rsidRPr="0053574C">
        <w:rPr>
          <w:color w:val="000000"/>
        </w:rPr>
        <w:t xml:space="preserve"> — инсталлятор готов к запуску. В случае, если при создании инсталлятора была пропущена важная опция, при компиляции </w:t>
      </w:r>
      <w:proofErr w:type="spellStart"/>
      <w:r w:rsidRPr="0053574C">
        <w:rPr>
          <w:color w:val="000000"/>
        </w:rPr>
        <w:t>Actual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даст об этом знать и укажет на ошибку.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Actual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включает в себя практически все стандартные параметры и опции проекта. Это «промежуточный» вариант между очень простыми (вроде </w:t>
      </w:r>
      <w:proofErr w:type="spellStart"/>
      <w:r w:rsidRPr="0053574C">
        <w:rPr>
          <w:color w:val="000000"/>
        </w:rPr>
        <w:t>Clickteam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Creator</w:t>
      </w:r>
      <w:proofErr w:type="spellEnd"/>
      <w:r w:rsidRPr="0053574C">
        <w:rPr>
          <w:color w:val="000000"/>
        </w:rPr>
        <w:t>) и более тяжеловесными решениями, о которых также пойдет речь.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1C5E67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CreateInstall</w:t>
      </w:r>
      <w:proofErr w:type="spellEnd"/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5357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</w:instrText>
      </w:r>
      <w:r w:rsidR="007B1B25" w:rsidRPr="00CD2438">
        <w:rPr>
          <w:lang w:val="en-US"/>
        </w:rPr>
        <w:instrText xml:space="preserve">www.createinstall.ru/"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http://www.createinstall.ru/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59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"http://www.ixbt.com/soft/images/installers-2/image3_th.png"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"http://www.ixbt.com/soft/images/installers-2/image3_th.png"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"http://www.ixbt.com/soft/images/installers-2/image3_th.png"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2" type="#_x0000_t75" alt="Редактор проекта CreateInstall" style="width:450pt;height:234.75pt" o:button="t">
              <v:imagedata r:id="rId60" r:href="rId61" cropbottom="20748f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— инструментарий для создания установщиков. В его основу заложено две особенности — контроль над процессом установки и неограниченная расширяемость. Обе возможности реализованы благодаря</w:t>
      </w:r>
      <w:r w:rsidRPr="0053574C">
        <w:rPr>
          <w:rStyle w:val="apple-converted-space"/>
          <w:color w:val="000000"/>
        </w:rPr>
        <w:t> </w:t>
      </w:r>
      <w:hyperlink r:id="rId62" w:history="1">
        <w:r w:rsidRPr="0053574C">
          <w:rPr>
            <w:rStyle w:val="a4"/>
            <w:color w:val="892C87"/>
          </w:rPr>
          <w:t xml:space="preserve">языку программирования </w:t>
        </w:r>
        <w:proofErr w:type="spellStart"/>
        <w:r w:rsidRPr="0053574C">
          <w:rPr>
            <w:rStyle w:val="a4"/>
            <w:color w:val="892C87"/>
          </w:rPr>
          <w:t>Gentee</w:t>
        </w:r>
        <w:proofErr w:type="spellEnd"/>
      </w:hyperlink>
      <w:r w:rsidRPr="0053574C">
        <w:rPr>
          <w:color w:val="000000"/>
        </w:rPr>
        <w:t>, применяемому для написания сценариев.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Интерфейс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разбит на 3 вкладки — «Проект», «Скрипт установки» и «Скрипт деинсталляции». Первый раздел позволяет задать общие настройки инсталлятора: информация о продукте, поддерживаемые языки, пути, внешний вид. Дополнительно, инсталлятор можно защитить цифровой подписью и установить пароль.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«Проект» — не равноценная замена двух последующих разделов, т. е. для создания дистрибутива нужно тщательно настроить скрипты установки и деинсталляции. Соответствующие параметры отображаются в виде групп, можно отобразить их единым списком.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lastRenderedPageBreak/>
        <w:t xml:space="preserve">Дополнением для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служит утилита </w:t>
      </w:r>
      <w:proofErr w:type="spellStart"/>
      <w:r w:rsidRPr="0053574C">
        <w:rPr>
          <w:color w:val="000000"/>
        </w:rPr>
        <w:t>Quick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. Она значительно упрощает создание инсталлятора, предоставляя только базовые настройки проекта. Из </w:t>
      </w:r>
      <w:proofErr w:type="spellStart"/>
      <w:r w:rsidRPr="0053574C">
        <w:rPr>
          <w:color w:val="000000"/>
        </w:rPr>
        <w:t>Quick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в дальнейшем проект можно импортировать в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Код проекта не предназначен для самостоятельного редактирования, переноса в IDE-среду, экспорта. Хотя язык </w:t>
      </w:r>
      <w:proofErr w:type="spellStart"/>
      <w:r w:rsidRPr="0053574C">
        <w:rPr>
          <w:color w:val="000000"/>
        </w:rPr>
        <w:t>Gentee</w:t>
      </w:r>
      <w:proofErr w:type="spellEnd"/>
      <w:r w:rsidRPr="0053574C">
        <w:rPr>
          <w:color w:val="000000"/>
        </w:rPr>
        <w:t xml:space="preserve"> имеет отличный потенциал: как минимум, это переменные и функции, условные выражения и синтаксис, базирующийся на C, C++ и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Существует 3 редакции программы — полная, </w:t>
      </w:r>
      <w:proofErr w:type="spellStart"/>
      <w:r w:rsidRPr="0053574C">
        <w:rPr>
          <w:color w:val="000000"/>
        </w:rPr>
        <w:t>light</w:t>
      </w:r>
      <w:proofErr w:type="spellEnd"/>
      <w:r w:rsidRPr="0053574C">
        <w:rPr>
          <w:color w:val="000000"/>
        </w:rPr>
        <w:t xml:space="preserve"> (простая) и бесплатная. Список различий между ними опубликован</w:t>
      </w:r>
      <w:r w:rsidRPr="0053574C">
        <w:rPr>
          <w:rStyle w:val="apple-converted-space"/>
          <w:color w:val="000000"/>
        </w:rPr>
        <w:t> </w:t>
      </w:r>
      <w:hyperlink r:id="rId63" w:history="1">
        <w:r w:rsidRPr="0053574C">
          <w:rPr>
            <w:rStyle w:val="a4"/>
            <w:color w:val="892C87"/>
          </w:rPr>
          <w:t>здесь</w:t>
        </w:r>
      </w:hyperlink>
      <w:r w:rsidRPr="0053574C">
        <w:rPr>
          <w:color w:val="000000"/>
        </w:rPr>
        <w:t>. По большей части, отсутствующие функции бесплатной редакции программы видны при навигации по группам настроек скриптов.</w:t>
      </w:r>
      <w:r>
        <w:rPr>
          <w:color w:val="000000"/>
        </w:rPr>
        <w:t xml:space="preserve"> </w:t>
      </w:r>
      <w:r w:rsidRPr="0053574C">
        <w:rPr>
          <w:color w:val="000000"/>
        </w:rPr>
        <w:t>Интерфейс и справка доступны на русском языке.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— функциональная и доступная для понимания среда. Инструментарий </w:t>
      </w:r>
      <w:proofErr w:type="spellStart"/>
      <w:r w:rsidRPr="0053574C">
        <w:rPr>
          <w:color w:val="000000"/>
        </w:rPr>
        <w:t>CreateInstall</w:t>
      </w:r>
      <w:proofErr w:type="spellEnd"/>
      <w:r w:rsidRPr="0053574C">
        <w:rPr>
          <w:color w:val="000000"/>
        </w:rPr>
        <w:t xml:space="preserve"> не так уж и беден и позволяет обходиться собственными средствами. Но к недостаткам все же следует отнести замкнутость программы «в себе», подразумевая функции импорта и экспорта.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Advanced Installer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5357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"http://www.advancedinstaller.com/"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http://www.advancedinstaller.com/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7B1B25" w:rsidP="00370F4C">
      <w:pPr>
        <w:shd w:val="clear" w:color="auto" w:fill="FFFFFF"/>
        <w:jc w:val="both"/>
        <w:rPr>
          <w:color w:val="000000"/>
        </w:rPr>
      </w:pPr>
      <w:hyperlink r:id="rId64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"http://www.ixbt.com/soft/images/installers-2/image4_th.png"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"http://www.ixbt.com/soft/images/installers-2/image4_th.png"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"http://www.ixbt.com/soft/images/installers-2/image4_th.png"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3" type="#_x0000_t75" alt="Выбор проекта в Advanced Installer" style="width:450pt;height:246.75pt" o:button="t">
              <v:imagedata r:id="rId65" r:href="rId66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основывается на технологии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Inslaller</w:t>
      </w:r>
      <w:proofErr w:type="spellEnd"/>
      <w:r w:rsidRPr="0053574C">
        <w:rPr>
          <w:color w:val="000000"/>
        </w:rPr>
        <w:t xml:space="preserve">, позволяя создавать </w:t>
      </w:r>
      <w:proofErr w:type="spellStart"/>
      <w:r w:rsidRPr="0053574C">
        <w:rPr>
          <w:color w:val="000000"/>
        </w:rPr>
        <w:t>msi</w:t>
      </w:r>
      <w:proofErr w:type="spellEnd"/>
      <w:r w:rsidRPr="0053574C">
        <w:rPr>
          <w:color w:val="000000"/>
        </w:rPr>
        <w:t xml:space="preserve">-, </w:t>
      </w:r>
      <w:proofErr w:type="spellStart"/>
      <w:r w:rsidRPr="0053574C">
        <w:rPr>
          <w:color w:val="000000"/>
        </w:rPr>
        <w:t>exe</w:t>
      </w:r>
      <w:proofErr w:type="spellEnd"/>
      <w:r w:rsidRPr="0053574C">
        <w:rPr>
          <w:color w:val="000000"/>
        </w:rPr>
        <w:t xml:space="preserve">- и других видов дистрибутивов. Этому способствует продуманный интерфейс и работа с проектами. В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можно обнаружить немало возможностей, которых нет в других подобных комплексах, о чем ниже.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Примечательно, прежде всего, разнообразие проектов: сюда входят инсталляторы,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>-установщики, обновления, дополнения, модули слияния и другие. В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разделе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меню</w:t>
      </w:r>
      <w:r w:rsidRPr="0053574C">
        <w:rPr>
          <w:color w:val="000000"/>
          <w:lang w:val="en-US"/>
        </w:rPr>
        <w:t xml:space="preserve"> Installer </w:t>
      </w:r>
      <w:r w:rsidRPr="0053574C">
        <w:rPr>
          <w:color w:val="000000"/>
        </w:rPr>
        <w:t>собраны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команды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импорта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проектов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из</w:t>
      </w:r>
      <w:r w:rsidRPr="0053574C">
        <w:rPr>
          <w:color w:val="000000"/>
          <w:lang w:val="en-US"/>
        </w:rPr>
        <w:t xml:space="preserve"> Visual Studio, RAD Studio, Real Studio, Visual Basic. </w:t>
      </w:r>
      <w:r w:rsidRPr="0053574C">
        <w:rPr>
          <w:color w:val="000000"/>
        </w:rPr>
        <w:t xml:space="preserve">Здесь раскрывается потенциал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во взаимодействии с IDE-средами.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Для каждого из выбранных типов проекта предусмотрен детальный мастер настройки. Есть общие шаблоны — </w:t>
      </w:r>
      <w:proofErr w:type="spellStart"/>
      <w:r w:rsidRPr="0053574C">
        <w:rPr>
          <w:color w:val="000000"/>
        </w:rPr>
        <w:t>Simple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Enterprise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Architect</w:t>
      </w:r>
      <w:proofErr w:type="spellEnd"/>
      <w:r w:rsidRPr="0053574C">
        <w:rPr>
          <w:color w:val="000000"/>
        </w:rPr>
        <w:t xml:space="preserve"> или </w:t>
      </w:r>
      <w:proofErr w:type="spellStart"/>
      <w:r w:rsidRPr="0053574C">
        <w:rPr>
          <w:color w:val="000000"/>
        </w:rPr>
        <w:t>Professional</w:t>
      </w:r>
      <w:proofErr w:type="spellEnd"/>
      <w:r w:rsidRPr="0053574C">
        <w:rPr>
          <w:color w:val="000000"/>
        </w:rPr>
        <w:t xml:space="preserve">. Большая часть проектов доступна только для определенных типов лицензии, общедоступные проекты обозначены как </w:t>
      </w:r>
      <w:proofErr w:type="spellStart"/>
      <w:r w:rsidRPr="0053574C">
        <w:rPr>
          <w:color w:val="000000"/>
        </w:rPr>
        <w:t>None</w:t>
      </w:r>
      <w:proofErr w:type="spellEnd"/>
      <w:r w:rsidRPr="0053574C">
        <w:rPr>
          <w:color w:val="000000"/>
        </w:rPr>
        <w:t xml:space="preserve"> в графе </w:t>
      </w:r>
      <w:proofErr w:type="spellStart"/>
      <w:r w:rsidRPr="0053574C">
        <w:rPr>
          <w:color w:val="000000"/>
        </w:rPr>
        <w:t>License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Required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Как уже сказано, при создании проекта можно воспользоваться пошаговым мастером, где, в частности, доступен выбор способа распространения пакета, языков локализации, настройка пользовательского интерфейса, ввод текста лицензии и другие опции.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позволяет выбрать вариант распространения программы — </w:t>
      </w:r>
      <w:r w:rsidRPr="0053574C">
        <w:rPr>
          <w:color w:val="000000"/>
        </w:rPr>
        <w:lastRenderedPageBreak/>
        <w:t>оставить данные без компрессии, разделить на CAB-архивы, сохранить в MSI и др., добавить цифровую подпись, потребовать ввод серийного номера и т. д.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Главное окно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(редактор проекта), в простом режиме отображения (</w:t>
      </w:r>
      <w:proofErr w:type="spellStart"/>
      <w:r w:rsidRPr="0053574C">
        <w:rPr>
          <w:color w:val="000000"/>
        </w:rPr>
        <w:t>Simple</w:t>
      </w:r>
      <w:proofErr w:type="spellEnd"/>
      <w:r w:rsidRPr="0053574C">
        <w:rPr>
          <w:color w:val="000000"/>
        </w:rPr>
        <w:t>), содержит несколько секций:</w:t>
      </w:r>
    </w:p>
    <w:p w:rsidR="00370F4C" w:rsidRPr="0053574C" w:rsidRDefault="00370F4C" w:rsidP="00370F4C">
      <w:pPr>
        <w:numPr>
          <w:ilvl w:val="0"/>
          <w:numId w:val="7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Product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Information</w:t>
      </w:r>
      <w:proofErr w:type="spellEnd"/>
      <w:r w:rsidRPr="0053574C">
        <w:rPr>
          <w:color w:val="000000"/>
        </w:rPr>
        <w:t xml:space="preserve"> (Информация о продукте) — ввод сведений о продукте, параметры установки.</w:t>
      </w:r>
    </w:p>
    <w:p w:rsidR="00370F4C" w:rsidRPr="0053574C" w:rsidRDefault="00370F4C" w:rsidP="00370F4C">
      <w:pPr>
        <w:numPr>
          <w:ilvl w:val="0"/>
          <w:numId w:val="7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Requirements</w:t>
      </w:r>
      <w:proofErr w:type="spellEnd"/>
      <w:r w:rsidRPr="0053574C">
        <w:rPr>
          <w:color w:val="000000"/>
        </w:rPr>
        <w:t xml:space="preserve"> (Требования) — указание аппаратных и системных требований, зависимостей ПО. Также имеется возможность создания пользовательских условий.</w:t>
      </w:r>
    </w:p>
    <w:p w:rsidR="00370F4C" w:rsidRPr="0053574C" w:rsidRDefault="00370F4C" w:rsidP="00370F4C">
      <w:pPr>
        <w:numPr>
          <w:ilvl w:val="0"/>
          <w:numId w:val="7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Resources</w:t>
      </w:r>
      <w:proofErr w:type="spellEnd"/>
      <w:r w:rsidRPr="0053574C">
        <w:rPr>
          <w:color w:val="000000"/>
        </w:rPr>
        <w:t xml:space="preserve"> (Ресурсы) — редактор ресурсов (файлов и ключей реестра).</w:t>
      </w:r>
    </w:p>
    <w:p w:rsidR="00370F4C" w:rsidRPr="0053574C" w:rsidRDefault="00370F4C" w:rsidP="00370F4C">
      <w:pPr>
        <w:numPr>
          <w:ilvl w:val="0"/>
          <w:numId w:val="7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Deployment</w:t>
      </w:r>
      <w:proofErr w:type="spellEnd"/>
      <w:r w:rsidRPr="0053574C">
        <w:rPr>
          <w:color w:val="000000"/>
        </w:rPr>
        <w:t xml:space="preserve"> (Развертывание) — выбор типа распространения продукта. Это может быть MSI, EXE или веб-инсталлятор. Для MSI, EXE ресурсы можно поместить отдельно от инсталлятора.</w:t>
      </w:r>
    </w:p>
    <w:p w:rsidR="00370F4C" w:rsidRPr="0053574C" w:rsidRDefault="00370F4C" w:rsidP="00370F4C">
      <w:pPr>
        <w:numPr>
          <w:ilvl w:val="0"/>
          <w:numId w:val="7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System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Changes</w:t>
      </w:r>
      <w:proofErr w:type="spellEnd"/>
      <w:r w:rsidRPr="0053574C">
        <w:rPr>
          <w:color w:val="000000"/>
        </w:rPr>
        <w:t xml:space="preserve"> — переменные среды.</w:t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67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"http://www.ixbt.com/soft/images/installers-2/image5_th.png"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"http://www.ixbt.com/soft/images/installers-2/image5_th.png"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</w:instrText>
        </w:r>
        <w:r>
          <w:rPr>
            <w:color w:val="892C87"/>
          </w:rPr>
          <w:instrText>image5_th.png"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4" type="#_x0000_t75" alt="Редактор проекта Advanced Installer" style="width:450pt;height:261.75pt" o:button="t">
              <v:imagedata r:id="rId68" r:href="rId69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При выборе ресурсов могут использоваться файлы, ключи реестра, переменные окружения, конфигурационные </w:t>
      </w:r>
      <w:proofErr w:type="spellStart"/>
      <w:r w:rsidRPr="0053574C">
        <w:rPr>
          <w:color w:val="000000"/>
        </w:rPr>
        <w:t>ini</w:t>
      </w:r>
      <w:proofErr w:type="spellEnd"/>
      <w:r w:rsidRPr="0053574C">
        <w:rPr>
          <w:color w:val="000000"/>
        </w:rPr>
        <w:t>, драйверы, базы данных и переводы. С помощью модулей объединения можно добавить и другие ресурсы, такие как сервисы, разрешения, ассоциации и др.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Для выполнения более сложных задач позволяется использовать пользовательские действия, EXE, DLL или скрипты, написанные на C, C++, VBS или JS. Для создания сценариев предусмотрен удобный редактор.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Однако следует отметить, что в режиме </w:t>
      </w:r>
      <w:proofErr w:type="spellStart"/>
      <w:r w:rsidRPr="0053574C">
        <w:rPr>
          <w:color w:val="000000"/>
        </w:rPr>
        <w:t>Simple</w:t>
      </w:r>
      <w:proofErr w:type="spellEnd"/>
      <w:r w:rsidRPr="0053574C">
        <w:rPr>
          <w:color w:val="000000"/>
        </w:rPr>
        <w:t xml:space="preserve"> доступна лишь малая часть разделов. Работая с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в ознакомительном режиме, есть смысл зайти в настройки и переключиться в другой режим работы с проектом. После этих действий становятся доступны новые подразделы редактора.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Благодаря различным редакциям продукта (включая бесплатную), возможностям импорта, множеству шаблонов и схем, редактору проектов — </w:t>
      </w: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будет интересен широкой аудитории.</w:t>
      </w: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D2438"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BitRock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InstallBuilder</w:t>
      </w:r>
      <w:proofErr w:type="spellEnd"/>
    </w:p>
    <w:p w:rsidR="00370F4C" w:rsidRP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370F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370F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"http://installbuilder.bitrock.com/"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</w:t>
      </w:r>
      <w:r w:rsidRPr="00370F4C">
        <w:rPr>
          <w:rStyle w:val="a4"/>
          <w:color w:val="892C87"/>
          <w:lang w:val="en-US"/>
        </w:rPr>
        <w:t>://</w:t>
      </w:r>
      <w:r w:rsidRPr="0053574C">
        <w:rPr>
          <w:rStyle w:val="a4"/>
          <w:color w:val="892C87"/>
          <w:lang w:val="en-US"/>
        </w:rPr>
        <w:t>installbuilder</w:t>
      </w:r>
      <w:r w:rsidRPr="00370F4C">
        <w:rPr>
          <w:rStyle w:val="a4"/>
          <w:color w:val="892C87"/>
          <w:lang w:val="en-US"/>
        </w:rPr>
        <w:t>.</w:t>
      </w:r>
      <w:r w:rsidRPr="0053574C">
        <w:rPr>
          <w:rStyle w:val="a4"/>
          <w:color w:val="892C87"/>
          <w:lang w:val="en-US"/>
        </w:rPr>
        <w:t>bitrock</w:t>
      </w:r>
      <w:r w:rsidRPr="00370F4C">
        <w:rPr>
          <w:rStyle w:val="a4"/>
          <w:color w:val="892C87"/>
          <w:lang w:val="en-US"/>
        </w:rPr>
        <w:t>.</w:t>
      </w:r>
      <w:r w:rsidRPr="0053574C">
        <w:rPr>
          <w:rStyle w:val="a4"/>
          <w:color w:val="892C87"/>
          <w:lang w:val="en-US"/>
        </w:rPr>
        <w:t>com</w:t>
      </w:r>
      <w:r w:rsidRPr="00370F4C">
        <w:rPr>
          <w:rStyle w:val="a4"/>
          <w:color w:val="892C87"/>
          <w:lang w:val="en-US"/>
        </w:rPr>
        <w:t>/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70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"http://www.ixbt.com/soft/images/installers-2/image6_th.png"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"http://www.ixbt.com/soft/images/installers-2/image6_th.png"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5" type="#_x0000_t75" alt="Создание инсталлятора в InstallBuilder" style="width:402pt;height:341.25pt" o:button="t">
              <v:imagedata r:id="rId71" r:href="rId72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InstallBuilder</w:t>
      </w:r>
      <w:proofErr w:type="spellEnd"/>
      <w:r w:rsidRPr="0053574C">
        <w:rPr>
          <w:color w:val="000000"/>
        </w:rPr>
        <w:t xml:space="preserve"> — кроссплатформенная среда для создания инсталляторов. В перечень поддерживаемых систем входят: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ME —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8, </w:t>
      </w:r>
      <w:proofErr w:type="spellStart"/>
      <w:r w:rsidRPr="0053574C">
        <w:rPr>
          <w:color w:val="000000"/>
        </w:rPr>
        <w:t>Mac</w:t>
      </w:r>
      <w:proofErr w:type="spellEnd"/>
      <w:r w:rsidRPr="0053574C">
        <w:rPr>
          <w:color w:val="000000"/>
        </w:rPr>
        <w:t xml:space="preserve"> OS X, </w:t>
      </w:r>
      <w:proofErr w:type="spellStart"/>
      <w:r w:rsidRPr="0053574C">
        <w:rPr>
          <w:color w:val="000000"/>
        </w:rPr>
        <w:t>FreeBSD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OpenBSD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Solaris</w:t>
      </w:r>
      <w:proofErr w:type="spellEnd"/>
      <w:r w:rsidRPr="0053574C">
        <w:rPr>
          <w:color w:val="000000"/>
        </w:rPr>
        <w:t xml:space="preserve"> (</w:t>
      </w:r>
      <w:proofErr w:type="spellStart"/>
      <w:r w:rsidRPr="0053574C">
        <w:rPr>
          <w:color w:val="000000"/>
        </w:rPr>
        <w:t>Intel</w:t>
      </w:r>
      <w:proofErr w:type="spellEnd"/>
      <w:r w:rsidRPr="0053574C">
        <w:rPr>
          <w:color w:val="000000"/>
        </w:rPr>
        <w:t xml:space="preserve"> &amp; </w:t>
      </w:r>
      <w:proofErr w:type="spellStart"/>
      <w:r w:rsidRPr="0053574C">
        <w:rPr>
          <w:color w:val="000000"/>
        </w:rPr>
        <w:t>Sparc</w:t>
      </w:r>
      <w:proofErr w:type="spellEnd"/>
      <w:r w:rsidRPr="0053574C">
        <w:rPr>
          <w:color w:val="000000"/>
        </w:rPr>
        <w:t xml:space="preserve">), AIX, HP-UX, IRIX, </w:t>
      </w:r>
      <w:proofErr w:type="spellStart"/>
      <w:r w:rsidRPr="0053574C">
        <w:rPr>
          <w:color w:val="000000"/>
        </w:rPr>
        <w:t>Linux</w:t>
      </w:r>
      <w:proofErr w:type="spellEnd"/>
      <w:r w:rsidRPr="0053574C">
        <w:rPr>
          <w:color w:val="000000"/>
        </w:rPr>
        <w:t xml:space="preserve"> (</w:t>
      </w:r>
      <w:proofErr w:type="spellStart"/>
      <w:r w:rsidRPr="0053574C">
        <w:rPr>
          <w:color w:val="000000"/>
        </w:rPr>
        <w:t>Intel</w:t>
      </w:r>
      <w:proofErr w:type="spellEnd"/>
      <w:r w:rsidRPr="0053574C">
        <w:rPr>
          <w:color w:val="000000"/>
        </w:rPr>
        <w:t xml:space="preserve"> x86/x64, </w:t>
      </w:r>
      <w:proofErr w:type="spellStart"/>
      <w:r w:rsidRPr="0053574C">
        <w:rPr>
          <w:color w:val="000000"/>
        </w:rPr>
        <w:t>Itanium</w:t>
      </w:r>
      <w:proofErr w:type="spellEnd"/>
      <w:r w:rsidRPr="0053574C">
        <w:rPr>
          <w:color w:val="000000"/>
        </w:rPr>
        <w:t xml:space="preserve">, s390 &amp; PPC). Инсталляторы доступны как для настольного, так и сетевого ПО. В первой части путеводителя уже рассматривался продукт </w:t>
      </w:r>
      <w:proofErr w:type="spellStart"/>
      <w:r w:rsidRPr="0053574C">
        <w:rPr>
          <w:color w:val="000000"/>
        </w:rPr>
        <w:t>IzPack</w:t>
      </w:r>
      <w:proofErr w:type="spellEnd"/>
      <w:r w:rsidRPr="0053574C">
        <w:rPr>
          <w:color w:val="000000"/>
        </w:rPr>
        <w:t xml:space="preserve">, но для </w:t>
      </w:r>
      <w:proofErr w:type="spellStart"/>
      <w:r w:rsidRPr="0053574C">
        <w:rPr>
          <w:color w:val="000000"/>
        </w:rPr>
        <w:t>InstallBuilder</w:t>
      </w:r>
      <w:proofErr w:type="spellEnd"/>
      <w:r w:rsidRPr="0053574C">
        <w:rPr>
          <w:color w:val="000000"/>
        </w:rPr>
        <w:t xml:space="preserve"> характерна поддержка языков написания, включая не только </w:t>
      </w:r>
      <w:proofErr w:type="spellStart"/>
      <w:r w:rsidRPr="0053574C">
        <w:rPr>
          <w:color w:val="000000"/>
        </w:rPr>
        <w:t>Java</w:t>
      </w:r>
      <w:proofErr w:type="spellEnd"/>
      <w:r w:rsidRPr="0053574C">
        <w:rPr>
          <w:color w:val="000000"/>
        </w:rPr>
        <w:t xml:space="preserve">, но и PHP, </w:t>
      </w:r>
      <w:proofErr w:type="spellStart"/>
      <w:r w:rsidRPr="0053574C">
        <w:rPr>
          <w:color w:val="000000"/>
        </w:rPr>
        <w:t>Perl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Python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Ruby</w:t>
      </w:r>
      <w:proofErr w:type="spellEnd"/>
      <w:r w:rsidRPr="0053574C">
        <w:rPr>
          <w:color w:val="000000"/>
        </w:rPr>
        <w:t>, C/C++ и .NET/</w:t>
      </w:r>
      <w:proofErr w:type="spellStart"/>
      <w:r w:rsidRPr="0053574C">
        <w:rPr>
          <w:color w:val="000000"/>
        </w:rPr>
        <w:t>Mono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Интерфейс программы доступен на русском языке. Для работы с проектом используется очень простая графическая оболочка. Присутствуют следующие секции с настройками:</w:t>
      </w:r>
    </w:p>
    <w:p w:rsidR="00370F4C" w:rsidRPr="0053574C" w:rsidRDefault="00370F4C" w:rsidP="00370F4C">
      <w:pPr>
        <w:numPr>
          <w:ilvl w:val="0"/>
          <w:numId w:val="8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Product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Details</w:t>
      </w:r>
      <w:proofErr w:type="spellEnd"/>
      <w:r w:rsidRPr="0053574C">
        <w:rPr>
          <w:color w:val="000000"/>
        </w:rPr>
        <w:t xml:space="preserve"> («Информация о продукте») — информация о проекте.</w:t>
      </w:r>
    </w:p>
    <w:p w:rsidR="00370F4C" w:rsidRPr="0053574C" w:rsidRDefault="00370F4C" w:rsidP="00370F4C">
      <w:pPr>
        <w:numPr>
          <w:ilvl w:val="0"/>
          <w:numId w:val="8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Files</w:t>
      </w:r>
      <w:proofErr w:type="spellEnd"/>
      <w:r w:rsidRPr="0053574C">
        <w:rPr>
          <w:color w:val="000000"/>
        </w:rPr>
        <w:t xml:space="preserve"> («Файлы») — проводниковый интерфейс для добавления файлов</w:t>
      </w:r>
    </w:p>
    <w:p w:rsidR="00370F4C" w:rsidRPr="0053574C" w:rsidRDefault="00370F4C" w:rsidP="00370F4C">
      <w:pPr>
        <w:numPr>
          <w:ilvl w:val="0"/>
          <w:numId w:val="8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Advanced</w:t>
      </w:r>
      <w:proofErr w:type="spellEnd"/>
      <w:r w:rsidRPr="0053574C">
        <w:rPr>
          <w:color w:val="000000"/>
        </w:rPr>
        <w:t xml:space="preserve"> («Расширенные настройки») — наиболее интересный раздел, где, пожалуй, и раскрывается вся мощь </w:t>
      </w:r>
      <w:proofErr w:type="spellStart"/>
      <w:r w:rsidRPr="0053574C">
        <w:rPr>
          <w:color w:val="000000"/>
        </w:rPr>
        <w:t>BitRock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. Для работы с проектами используется формат XML (см. обзор </w:t>
      </w:r>
      <w:proofErr w:type="spellStart"/>
      <w:r w:rsidRPr="0053574C">
        <w:rPr>
          <w:color w:val="000000"/>
        </w:rPr>
        <w:t>WiX</w:t>
      </w:r>
      <w:proofErr w:type="spellEnd"/>
      <w:r w:rsidRPr="0053574C">
        <w:rPr>
          <w:color w:val="000000"/>
        </w:rPr>
        <w:t xml:space="preserve"> в первой части), возможна совместная работа, ручная настройка проектов с поддержкой сценариев. Встроенные действия позволяют автоматизировать процессы установки и объединять задачи, делая их доступными в несколько кликов. Таким образом можно проверять зависимости, добавлять переменные окружения, изменять реестр и файловую систему и прочее. Для редактирования сценариев используется встроенный, очень простой, XML-редактор.</w:t>
      </w:r>
    </w:p>
    <w:p w:rsidR="00370F4C" w:rsidRPr="0053574C" w:rsidRDefault="00370F4C" w:rsidP="00370F4C">
      <w:pPr>
        <w:numPr>
          <w:ilvl w:val="0"/>
          <w:numId w:val="8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Customization</w:t>
      </w:r>
      <w:proofErr w:type="spellEnd"/>
      <w:r w:rsidRPr="0053574C">
        <w:rPr>
          <w:color w:val="000000"/>
        </w:rPr>
        <w:t xml:space="preserve"> («Настройка») — настройка пользовательского интерфейса инсталлятора, переменных окружения, пост-установочных действий, платформ, разрешений и компрессии. Для сжатия применяется ZIP/LZMA-компрессия. Можно создать тихий установщик, работающий в текстовом режиме.</w:t>
      </w:r>
    </w:p>
    <w:p w:rsidR="00370F4C" w:rsidRPr="0053574C" w:rsidRDefault="00370F4C" w:rsidP="00370F4C">
      <w:pPr>
        <w:numPr>
          <w:ilvl w:val="0"/>
          <w:numId w:val="8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lastRenderedPageBreak/>
        <w:t>Packaging</w:t>
      </w:r>
      <w:proofErr w:type="spellEnd"/>
      <w:r w:rsidRPr="0053574C">
        <w:rPr>
          <w:color w:val="000000"/>
        </w:rPr>
        <w:t xml:space="preserve"> («Упаковка») — для отслеживания ошибок имеется встроенный </w:t>
      </w:r>
      <w:proofErr w:type="spellStart"/>
      <w:r w:rsidRPr="0053574C">
        <w:rPr>
          <w:color w:val="000000"/>
        </w:rPr>
        <w:t>дебаггер</w:t>
      </w:r>
      <w:proofErr w:type="spellEnd"/>
      <w:r w:rsidRPr="0053574C">
        <w:rPr>
          <w:color w:val="000000"/>
        </w:rPr>
        <w:t xml:space="preserve">. При построении легко создать кроссплатформенный инсталлятор. На выходе он использует «родную» среду ОС (это относится к графическим системам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, KDE и </w:t>
      </w:r>
      <w:proofErr w:type="spellStart"/>
      <w:r w:rsidRPr="0053574C">
        <w:rPr>
          <w:color w:val="000000"/>
        </w:rPr>
        <w:t>Gnome</w:t>
      </w:r>
      <w:proofErr w:type="spellEnd"/>
      <w:r w:rsidRPr="0053574C">
        <w:rPr>
          <w:color w:val="000000"/>
        </w:rPr>
        <w:t>).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BitRock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InstallBuilder</w:t>
      </w:r>
      <w:proofErr w:type="spellEnd"/>
      <w:r w:rsidRPr="0053574C">
        <w:rPr>
          <w:color w:val="000000"/>
        </w:rPr>
        <w:t xml:space="preserve"> рекомендуется, прежде всего, для создания кроссплатформенных продуктов. Сценарий, основанный на XML-спецификациях, удобен в обращении, проект легко импортировать и экспортировать для редактирования во внешней среде. Таким образом, на основе данного XML-сценария можно быстро генерировать инсталляторы для всех требуемых платформ.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InstallMate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  <w:lang w:val="en-US"/>
        </w:rPr>
      </w:pPr>
      <w:r w:rsidRPr="0053574C">
        <w:rPr>
          <w:color w:val="000000"/>
        </w:rPr>
        <w:t>Домашняя</w:t>
      </w:r>
      <w:r w:rsidRPr="0053574C">
        <w:rPr>
          <w:color w:val="000000"/>
          <w:lang w:val="en-US"/>
        </w:rPr>
        <w:t xml:space="preserve"> </w:t>
      </w:r>
      <w:r w:rsidRPr="0053574C">
        <w:rPr>
          <w:color w:val="000000"/>
        </w:rPr>
        <w:t>страница</w:t>
      </w:r>
      <w:r w:rsidRPr="0053574C">
        <w:rPr>
          <w:color w:val="000000"/>
          <w:lang w:val="en-US"/>
        </w:rPr>
        <w:t>:</w:t>
      </w:r>
      <w:r w:rsidRPr="0053574C">
        <w:rPr>
          <w:rStyle w:val="apple-converted-space"/>
          <w:color w:val="000000"/>
          <w:lang w:val="en-US"/>
        </w:rPr>
        <w:t> </w:t>
      </w:r>
      <w:r w:rsidR="007B1B25">
        <w:fldChar w:fldCharType="begin"/>
      </w:r>
      <w:r w:rsidR="007B1B25" w:rsidRPr="00CD2438">
        <w:rPr>
          <w:lang w:val="en-US"/>
        </w:rPr>
        <w:instrText xml:space="preserve"> HYPERLINK "http://www.tarma.com/im9/index.htm" </w:instrText>
      </w:r>
      <w:r w:rsidR="007B1B25">
        <w:fldChar w:fldCharType="separate"/>
      </w:r>
      <w:r w:rsidRPr="0053574C">
        <w:rPr>
          <w:rStyle w:val="a4"/>
          <w:color w:val="892C87"/>
          <w:lang w:val="en-US"/>
        </w:rPr>
        <w:t>http://www.tarma.com/im9/index.htm</w:t>
      </w:r>
      <w:r w:rsidR="007B1B25">
        <w:rPr>
          <w:rStyle w:val="a4"/>
          <w:color w:val="892C87"/>
          <w:lang w:val="en-US"/>
        </w:rPr>
        <w:fldChar w:fldCharType="end"/>
      </w:r>
    </w:p>
    <w:p w:rsidR="00370F4C" w:rsidRPr="0053574C" w:rsidRDefault="007B1B25" w:rsidP="00370F4C">
      <w:pPr>
        <w:shd w:val="clear" w:color="auto" w:fill="FFFFFF"/>
        <w:jc w:val="both"/>
        <w:rPr>
          <w:color w:val="000000"/>
        </w:rPr>
      </w:pPr>
      <w:hyperlink r:id="rId73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"http://www.ixbt.com/soft/images/installers-2/image7_th.png"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"http://www.ixbt.com/soft/images/installers-2/image7_th.png"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"http://www.ixbt.com/soft/images/installers-2/image7_th.png"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6" type="#_x0000_t75" alt="Интерфейс InstallMate" style="width:450pt;height:276.75pt" o:button="t">
              <v:imagedata r:id="rId74" r:href="rId75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InstallMate</w:t>
      </w:r>
      <w:proofErr w:type="spellEnd"/>
      <w:r w:rsidRPr="0053574C">
        <w:rPr>
          <w:color w:val="000000"/>
        </w:rPr>
        <w:t xml:space="preserve"> представляет собой инструментарий для создания дистрибутивов на основе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. Основные особенности: интуитивная графическая среда, широкий выбор элементов установки, проверка зависимостей, детальная настройка внешнего вида инсталлятора, поддержка компонентов, локализаций и расширений. Дистрибутивы, созданные с помощью </w:t>
      </w:r>
      <w:proofErr w:type="spellStart"/>
      <w:r w:rsidRPr="0053574C">
        <w:rPr>
          <w:color w:val="000000"/>
        </w:rPr>
        <w:t>InstallMate</w:t>
      </w:r>
      <w:proofErr w:type="spellEnd"/>
      <w:r w:rsidRPr="0053574C">
        <w:rPr>
          <w:color w:val="000000"/>
        </w:rPr>
        <w:t>, отличаются компактностью и скоростью работы.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Мастер создания нового проекта позволяет выбрать существующий шаблон и указать начальные параметры — языки локализации (один или несколько), имя продукта.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Можно импортировать созданный проект или воспользоваться редактором </w:t>
      </w:r>
      <w:proofErr w:type="spellStart"/>
      <w:r w:rsidRPr="0053574C">
        <w:rPr>
          <w:color w:val="000000"/>
        </w:rPr>
        <w:t>InstallMate</w:t>
      </w:r>
      <w:proofErr w:type="spellEnd"/>
      <w:r w:rsidRPr="0053574C">
        <w:rPr>
          <w:color w:val="000000"/>
        </w:rPr>
        <w:t xml:space="preserve">. Кстати говоря возможности импорта не впечатлили: поддерживаются продукты компании </w:t>
      </w:r>
      <w:proofErr w:type="spellStart"/>
      <w:r w:rsidRPr="0053574C">
        <w:rPr>
          <w:color w:val="000000"/>
        </w:rPr>
        <w:t>Tarma</w:t>
      </w:r>
      <w:proofErr w:type="spellEnd"/>
      <w:r w:rsidRPr="0053574C">
        <w:rPr>
          <w:color w:val="000000"/>
        </w:rPr>
        <w:t xml:space="preserve"> и проекты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Basic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Главное окно программы содержит разделы с параметрами, разделенные, условно, на три секции:</w:t>
      </w:r>
    </w:p>
    <w:p w:rsidR="00370F4C" w:rsidRPr="0053574C" w:rsidRDefault="00370F4C" w:rsidP="00370F4C">
      <w:pPr>
        <w:numPr>
          <w:ilvl w:val="0"/>
          <w:numId w:val="9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 xml:space="preserve">Общие настройки: детальная информация о проекте, программные зависимости, системные требования, компоненты, а также опции инсталлятора. В боковой панели </w:t>
      </w:r>
      <w:proofErr w:type="spellStart"/>
      <w:r w:rsidRPr="0053574C">
        <w:rPr>
          <w:color w:val="000000"/>
        </w:rPr>
        <w:t>Package</w:t>
      </w:r>
      <w:proofErr w:type="spellEnd"/>
      <w:r w:rsidRPr="0053574C">
        <w:rPr>
          <w:color w:val="000000"/>
        </w:rPr>
        <w:t xml:space="preserve"> можно также указать тип инсталлятора, компрессии, ссылку на скачивание (в случае с веб-инсталлятором), пароль на установку. В один инсталлятор можно добавить несколько пакетов.</w:t>
      </w:r>
    </w:p>
    <w:p w:rsidR="00370F4C" w:rsidRPr="0053574C" w:rsidRDefault="00370F4C" w:rsidP="00370F4C">
      <w:pPr>
        <w:numPr>
          <w:ilvl w:val="0"/>
          <w:numId w:val="9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 xml:space="preserve">Компоненты: включение в дистрибутив элементов и связей: это файлы и папки, ключи реестра, </w:t>
      </w:r>
      <w:proofErr w:type="spellStart"/>
      <w:r w:rsidRPr="0053574C">
        <w:rPr>
          <w:color w:val="000000"/>
        </w:rPr>
        <w:t>ini-конфиги</w:t>
      </w:r>
      <w:proofErr w:type="spellEnd"/>
      <w:r w:rsidRPr="0053574C">
        <w:rPr>
          <w:color w:val="000000"/>
        </w:rPr>
        <w:t>, переменные среды, файловые ассоциации, COM-классы, сервисы.</w:t>
      </w:r>
    </w:p>
    <w:p w:rsidR="00370F4C" w:rsidRPr="0053574C" w:rsidRDefault="00370F4C" w:rsidP="00370F4C">
      <w:pPr>
        <w:numPr>
          <w:ilvl w:val="0"/>
          <w:numId w:val="9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lastRenderedPageBreak/>
        <w:t xml:space="preserve">Опции инсталлятора: с помощью редактора можно отредактировать текст диалогов. Предусмотрена гибкая настройка локализаций, </w:t>
      </w:r>
      <w:proofErr w:type="spellStart"/>
      <w:r w:rsidRPr="0053574C">
        <w:rPr>
          <w:color w:val="000000"/>
        </w:rPr>
        <w:t>InstallMate</w:t>
      </w:r>
      <w:proofErr w:type="spellEnd"/>
      <w:r w:rsidRPr="0053574C">
        <w:rPr>
          <w:color w:val="000000"/>
        </w:rPr>
        <w:t xml:space="preserve"> поддерживает 19 языков по умолчанию. Можно создать один дистрибутив с несколькими локализациями либо несколько проектов с одним языком. В этом же разделе доступны пользовательские действия, а также переменные — включая 250</w:t>
      </w:r>
      <w:r w:rsidRPr="0053574C">
        <w:rPr>
          <w:rStyle w:val="apple-converted-space"/>
          <w:color w:val="000000"/>
        </w:rPr>
        <w:t> </w:t>
      </w:r>
      <w:hyperlink r:id="rId76" w:history="1">
        <w:r w:rsidRPr="0053574C">
          <w:rPr>
            <w:rStyle w:val="a4"/>
            <w:color w:val="892C87"/>
          </w:rPr>
          <w:t>предустановок</w:t>
        </w:r>
      </w:hyperlink>
      <w:r w:rsidRPr="0053574C">
        <w:rPr>
          <w:color w:val="000000"/>
        </w:rPr>
        <w:t>. Расширить функциональность пакета можно с помощью расширений и DLL-библиотек.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Как было отмечено, при создании инсталлятора можно использовать шаблоны. Помимо шаблонов проектов, возможно создание пакетов на основе компонентов, определяя группы элементов. Из других опций стоит отметить скрытую и тихую установку и деинсталляцию, два типа сжатия (</w:t>
      </w:r>
      <w:proofErr w:type="spellStart"/>
      <w:r w:rsidRPr="0053574C">
        <w:rPr>
          <w:color w:val="000000"/>
        </w:rPr>
        <w:t>Deflate</w:t>
      </w:r>
      <w:proofErr w:type="spellEnd"/>
      <w:r w:rsidRPr="0053574C">
        <w:rPr>
          <w:color w:val="000000"/>
        </w:rPr>
        <w:t xml:space="preserve"> или LZMA).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Полный список функций представлен</w:t>
      </w:r>
      <w:r w:rsidRPr="0053574C">
        <w:rPr>
          <w:rStyle w:val="apple-converted-space"/>
          <w:color w:val="000000"/>
        </w:rPr>
        <w:t> </w:t>
      </w:r>
      <w:hyperlink r:id="rId77" w:history="1">
        <w:r w:rsidRPr="0053574C">
          <w:rPr>
            <w:rStyle w:val="a4"/>
            <w:color w:val="892C87"/>
          </w:rPr>
          <w:t>здесь</w:t>
        </w:r>
      </w:hyperlink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Профессиональная среда для создания инсталляторов с действительно удобным интерфейсом и </w:t>
      </w:r>
      <w:proofErr w:type="spellStart"/>
      <w:r w:rsidRPr="0053574C">
        <w:rPr>
          <w:color w:val="000000"/>
        </w:rPr>
        <w:t>быстродоступным</w:t>
      </w:r>
      <w:proofErr w:type="spellEnd"/>
      <w:r w:rsidRPr="0053574C">
        <w:rPr>
          <w:color w:val="000000"/>
        </w:rPr>
        <w:t xml:space="preserve"> инструментарием: можно оперативно переключиться с одного языка локализации на другой при создании дистрибутива, протестировать проект. Не хватает функционального пошагового мастера настройки, возможностей импорта. Сильная сторона — наличие всех стандартных функций, работа с переменными и действиями.</w:t>
      </w:r>
    </w:p>
    <w:p w:rsidR="00370F4C" w:rsidRPr="005357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InstallShield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</w:rPr>
        <w:t xml:space="preserve"> 2014</w:t>
      </w:r>
    </w:p>
    <w:p w:rsidR="00370F4C" w:rsidRPr="0053574C" w:rsidRDefault="007B1B25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hyperlink r:id="rId78" w:history="1">
        <w:r w:rsidR="00370F4C" w:rsidRPr="0053574C">
          <w:rPr>
            <w:rStyle w:val="a4"/>
            <w:color w:val="892C87"/>
          </w:rPr>
          <w:t>Домашняя страница</w:t>
        </w:r>
      </w:hyperlink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79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"http://www.ixbt.com/soft/images/installers-3/image1_th.png"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"http://www.ixbt.com/soft/images/installers-3/image1_th.png"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"http://www.ixbt.com/soft/images/installers-3/image1_th.png"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7" type="#_x0000_t75" alt="Редактор проекта InstallShield" style="width:336pt;height:193.5pt" o:button="t">
              <v:imagedata r:id="rId80" r:href="rId81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jc w:val="center"/>
      </w:pPr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82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"http://www.ixbt.com/soft/images/installers-3/image2_th.png"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"http://www.ixbt.com/soft/images/installers-3/image2_th.png"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</w:instrText>
        </w:r>
        <w:r>
          <w:rPr>
            <w:color w:val="892C87"/>
          </w:rPr>
          <w:instrText>image2_th.png"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8" type="#_x0000_t75" alt="Ассистент настройки инсталлятора" style="width:340.5pt;height:230.25pt" o:button="t">
              <v:imagedata r:id="rId83" r:href="rId84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lastRenderedPageBreak/>
        <w:t>InstallShield</w:t>
      </w:r>
      <w:proofErr w:type="spellEnd"/>
      <w:r w:rsidRPr="0053574C">
        <w:rPr>
          <w:color w:val="000000"/>
        </w:rPr>
        <w:t xml:space="preserve"> предоставляет собой среду для настройки проекта, создания сценария и конечного релиза дистрибутива — как в MSI-, так и в различных виртуальных форматах. Это одно из наиболее известных решений в области создания инсталляторов для платформы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. Существует три редакции комплекса — </w:t>
      </w:r>
      <w:proofErr w:type="spellStart"/>
      <w:r w:rsidRPr="0053574C">
        <w:rPr>
          <w:color w:val="000000"/>
        </w:rPr>
        <w:t>Express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Professional</w:t>
      </w:r>
      <w:proofErr w:type="spellEnd"/>
      <w:r w:rsidRPr="0053574C">
        <w:rPr>
          <w:color w:val="000000"/>
        </w:rPr>
        <w:t xml:space="preserve"> и </w:t>
      </w:r>
      <w:proofErr w:type="spellStart"/>
      <w:r w:rsidRPr="0053574C">
        <w:rPr>
          <w:color w:val="000000"/>
        </w:rPr>
        <w:t>Premier</w:t>
      </w:r>
      <w:proofErr w:type="spellEnd"/>
      <w:r w:rsidRPr="0053574C">
        <w:rPr>
          <w:color w:val="000000"/>
        </w:rPr>
        <w:t>. Последняя из них считается наиболее функциональной (см.</w:t>
      </w:r>
      <w:r w:rsidRPr="0053574C">
        <w:rPr>
          <w:rStyle w:val="apple-converted-space"/>
          <w:color w:val="000000"/>
        </w:rPr>
        <w:t> </w:t>
      </w:r>
      <w:hyperlink r:id="rId85" w:history="1">
        <w:r w:rsidRPr="0053574C">
          <w:rPr>
            <w:rStyle w:val="a4"/>
            <w:color w:val="892C87"/>
          </w:rPr>
          <w:t>сравнение версий</w:t>
        </w:r>
      </w:hyperlink>
      <w:r w:rsidRPr="0053574C">
        <w:rPr>
          <w:color w:val="000000"/>
        </w:rPr>
        <w:t xml:space="preserve">). 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Проекты могут быть импортированы из </w:t>
      </w:r>
      <w:proofErr w:type="spellStart"/>
      <w:r w:rsidRPr="0053574C">
        <w:rPr>
          <w:color w:val="000000"/>
        </w:rPr>
        <w:t>Microsoft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Studio</w:t>
      </w:r>
      <w:proofErr w:type="spellEnd"/>
      <w:r w:rsidRPr="0053574C">
        <w:rPr>
          <w:color w:val="000000"/>
        </w:rPr>
        <w:t xml:space="preserve"> или созданы на основе имеющихся шаблонов. При создании проекта с нуля на выбор доступен один из нескольких типов:</w:t>
      </w:r>
    </w:p>
    <w:p w:rsidR="00370F4C" w:rsidRPr="0053574C" w:rsidRDefault="00370F4C" w:rsidP="00370F4C">
      <w:pPr>
        <w:numPr>
          <w:ilvl w:val="0"/>
          <w:numId w:val="10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 xml:space="preserve">Базовый MSI-проект — используется технология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, доступен вызов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 xml:space="preserve">-, </w:t>
      </w:r>
      <w:proofErr w:type="spellStart"/>
      <w:r w:rsidRPr="0053574C">
        <w:rPr>
          <w:color w:val="000000"/>
        </w:rPr>
        <w:t>VBScript</w:t>
      </w:r>
      <w:proofErr w:type="spellEnd"/>
      <w:r w:rsidRPr="0053574C">
        <w:rPr>
          <w:color w:val="000000"/>
        </w:rPr>
        <w:t xml:space="preserve">-, </w:t>
      </w:r>
      <w:proofErr w:type="spellStart"/>
      <w:r w:rsidRPr="0053574C">
        <w:rPr>
          <w:color w:val="000000"/>
        </w:rPr>
        <w:t>Jscript</w:t>
      </w:r>
      <w:proofErr w:type="spellEnd"/>
      <w:r w:rsidRPr="0053574C">
        <w:rPr>
          <w:color w:val="000000"/>
        </w:rPr>
        <w:t xml:space="preserve">-скриптов, </w:t>
      </w:r>
      <w:proofErr w:type="spellStart"/>
      <w:r w:rsidRPr="0053574C">
        <w:rPr>
          <w:color w:val="000000"/>
        </w:rPr>
        <w:t>exe</w:t>
      </w:r>
      <w:proofErr w:type="spellEnd"/>
      <w:r w:rsidRPr="0053574C">
        <w:rPr>
          <w:color w:val="000000"/>
        </w:rPr>
        <w:t xml:space="preserve">- и </w:t>
      </w:r>
      <w:proofErr w:type="spellStart"/>
      <w:r w:rsidRPr="0053574C">
        <w:rPr>
          <w:color w:val="000000"/>
        </w:rPr>
        <w:t>dll</w:t>
      </w:r>
      <w:proofErr w:type="spellEnd"/>
      <w:r w:rsidRPr="0053574C">
        <w:rPr>
          <w:color w:val="000000"/>
        </w:rPr>
        <w:t>-файлов.</w:t>
      </w:r>
    </w:p>
    <w:p w:rsidR="00370F4C" w:rsidRPr="0053574C" w:rsidRDefault="00370F4C" w:rsidP="00370F4C">
      <w:pPr>
        <w:numPr>
          <w:ilvl w:val="0"/>
          <w:numId w:val="10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 xml:space="preserve">Проект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 xml:space="preserve"> —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 xml:space="preserve"> используется для контроля установки</w:t>
      </w:r>
    </w:p>
    <w:p w:rsidR="00370F4C" w:rsidRPr="0053574C" w:rsidRDefault="00370F4C" w:rsidP="00370F4C">
      <w:pPr>
        <w:numPr>
          <w:ilvl w:val="0"/>
          <w:numId w:val="10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 xml:space="preserve"> MSI-проект — совместное использование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и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 xml:space="preserve"> для развертывания установки.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 свою очередь, для каждого из указанных типов имеется множество дополнительных проектов. В целом, кроме инсталляторов, комплекс позволяет создавать модули объединения (</w:t>
      </w:r>
      <w:proofErr w:type="spellStart"/>
      <w:r w:rsidRPr="0053574C">
        <w:rPr>
          <w:color w:val="000000"/>
        </w:rPr>
        <w:t>Redistributable</w:t>
      </w:r>
      <w:proofErr w:type="spellEnd"/>
      <w:r w:rsidRPr="0053574C">
        <w:rPr>
          <w:color w:val="000000"/>
        </w:rPr>
        <w:t>), а также модификаторы (</w:t>
      </w:r>
      <w:proofErr w:type="spellStart"/>
      <w:r w:rsidRPr="0053574C">
        <w:rPr>
          <w:color w:val="000000"/>
        </w:rPr>
        <w:t>Transform</w:t>
      </w:r>
      <w:proofErr w:type="spellEnd"/>
      <w:r w:rsidRPr="0053574C">
        <w:rPr>
          <w:color w:val="000000"/>
        </w:rPr>
        <w:t>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Есть несколько вариантов начала работы в </w:t>
      </w:r>
      <w:proofErr w:type="spellStart"/>
      <w:r w:rsidRPr="0053574C">
        <w:rPr>
          <w:color w:val="000000"/>
        </w:rPr>
        <w:t>InstallShield</w:t>
      </w:r>
      <w:proofErr w:type="spellEnd"/>
      <w:r w:rsidRPr="0053574C">
        <w:rPr>
          <w:color w:val="000000"/>
        </w:rPr>
        <w:t>, один из них — воспользоваться пошаговым мастером настройки (</w:t>
      </w:r>
      <w:proofErr w:type="spellStart"/>
      <w:r w:rsidRPr="0053574C">
        <w:rPr>
          <w:color w:val="000000"/>
        </w:rPr>
        <w:t>Project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Assistent</w:t>
      </w:r>
      <w:proofErr w:type="spellEnd"/>
      <w:r w:rsidRPr="0053574C">
        <w:rPr>
          <w:color w:val="000000"/>
        </w:rPr>
        <w:t>), который запускается автоматически при создании нового проекта. Более детальная конфигурация осуществляется в окне дизайнера установки. Настройки сгруппированы следующим образом: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>Информация об установке (</w:t>
      </w:r>
      <w:proofErr w:type="spellStart"/>
      <w:r w:rsidRPr="0053574C">
        <w:rPr>
          <w:color w:val="000000"/>
        </w:rPr>
        <w:t>Installation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Information</w:t>
      </w:r>
      <w:proofErr w:type="spellEnd"/>
      <w:r w:rsidRPr="0053574C">
        <w:rPr>
          <w:color w:val="000000"/>
        </w:rPr>
        <w:t xml:space="preserve">) — таблица с общей информацией о проекте. Здесь, в частности, можно выбрать язык инсталлятора по умолчанию. Всего </w:t>
      </w:r>
      <w:proofErr w:type="spellStart"/>
      <w:r w:rsidRPr="0053574C">
        <w:rPr>
          <w:color w:val="000000"/>
        </w:rPr>
        <w:t>InstallShield</w:t>
      </w:r>
      <w:proofErr w:type="spellEnd"/>
      <w:r w:rsidRPr="0053574C">
        <w:rPr>
          <w:color w:val="000000"/>
        </w:rPr>
        <w:t xml:space="preserve"> поддерживает более 30 локализаций.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Organization</w:t>
      </w:r>
      <w:proofErr w:type="spellEnd"/>
      <w:r w:rsidRPr="0053574C">
        <w:rPr>
          <w:color w:val="000000"/>
        </w:rPr>
        <w:t xml:space="preserve"> (Организация) — включает в себя дизайн установщика, список функций и компонентов, которые будут представлены пользователю на выбор при установке.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Application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Data</w:t>
      </w:r>
      <w:proofErr w:type="spellEnd"/>
      <w:r w:rsidRPr="0053574C">
        <w:rPr>
          <w:color w:val="000000"/>
        </w:rPr>
        <w:t xml:space="preserve"> (Данные приложения) — данные приложения, такие как файлы, модули и зависимости. Часть компонентов может быть установлена локально, другие необходимо скачивать во время установки.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System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Configuration</w:t>
      </w:r>
      <w:proofErr w:type="spellEnd"/>
      <w:r w:rsidRPr="0053574C">
        <w:rPr>
          <w:color w:val="000000"/>
        </w:rPr>
        <w:t xml:space="preserve"> (Системная конфигурация): ярлыки, ресурсы, конфигурационные файлы, сервисы и др.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Server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Configuration</w:t>
      </w:r>
      <w:proofErr w:type="spellEnd"/>
      <w:r w:rsidRPr="0053574C">
        <w:rPr>
          <w:color w:val="000000"/>
        </w:rPr>
        <w:t xml:space="preserve"> — конфигурация сервера в соответствии с требованиями инсталлятора. Сюда входят настройки IIS, сервисы компонентов, SQL-скрипты для SQL </w:t>
      </w:r>
      <w:proofErr w:type="spellStart"/>
      <w:r w:rsidRPr="0053574C">
        <w:rPr>
          <w:color w:val="000000"/>
        </w:rPr>
        <w:t>Server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Microsoft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Azure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MySQL</w:t>
      </w:r>
      <w:proofErr w:type="spellEnd"/>
      <w:r w:rsidRPr="0053574C">
        <w:rPr>
          <w:color w:val="000000"/>
        </w:rPr>
        <w:t xml:space="preserve">, или </w:t>
      </w:r>
      <w:proofErr w:type="spellStart"/>
      <w:r w:rsidRPr="0053574C">
        <w:rPr>
          <w:color w:val="000000"/>
        </w:rPr>
        <w:t>Oracle</w:t>
      </w:r>
      <w:proofErr w:type="spellEnd"/>
      <w:r w:rsidRPr="0053574C">
        <w:rPr>
          <w:color w:val="000000"/>
        </w:rPr>
        <w:t xml:space="preserve">. Используя </w:t>
      </w:r>
      <w:proofErr w:type="spellStart"/>
      <w:r w:rsidRPr="0053574C">
        <w:rPr>
          <w:color w:val="000000"/>
        </w:rPr>
        <w:t>Microsoft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Web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Deploy</w:t>
      </w:r>
      <w:proofErr w:type="spellEnd"/>
      <w:r w:rsidRPr="0053574C">
        <w:rPr>
          <w:color w:val="000000"/>
        </w:rPr>
        <w:t>, можно скачивать зависимости, запускать скрипты, выполнять задания на сервере.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Behavior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and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logic</w:t>
      </w:r>
      <w:proofErr w:type="spellEnd"/>
      <w:r w:rsidRPr="0053574C">
        <w:rPr>
          <w:color w:val="000000"/>
        </w:rPr>
        <w:t xml:space="preserve"> (Поведение и логика) — скрипты, действия, файлы для инсталляции и др.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User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Interface</w:t>
      </w:r>
      <w:proofErr w:type="spellEnd"/>
      <w:r w:rsidRPr="0053574C">
        <w:rPr>
          <w:color w:val="000000"/>
        </w:rPr>
        <w:t xml:space="preserve"> (Пользовательский интерфейс) — дизайн инсталлятора, включая оформление диалогов, изображения, текст и прочие данные. На выбор доступны темы оформления, очень гибкая настройка уже имеющихся диалогов вплоть до перетаскивания каждого элемента. Построчный редактор позволяет работать с локализациями.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proofErr w:type="spellStart"/>
      <w:r w:rsidRPr="0053574C">
        <w:rPr>
          <w:color w:val="000000"/>
        </w:rPr>
        <w:t>Media</w:t>
      </w:r>
      <w:proofErr w:type="spellEnd"/>
      <w:r w:rsidRPr="0053574C">
        <w:rPr>
          <w:color w:val="000000"/>
        </w:rPr>
        <w:t xml:space="preserve"> — управление переменными окружения, настройка обновлений и релизов продукта, </w:t>
      </w:r>
      <w:proofErr w:type="spellStart"/>
      <w:r w:rsidRPr="0053574C">
        <w:rPr>
          <w:color w:val="000000"/>
        </w:rPr>
        <w:t>патчи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numPr>
          <w:ilvl w:val="0"/>
          <w:numId w:val="11"/>
        </w:numPr>
        <w:shd w:val="clear" w:color="auto" w:fill="FFFFFF"/>
        <w:suppressAutoHyphens w:val="0"/>
        <w:ind w:left="0" w:firstLine="0"/>
        <w:jc w:val="both"/>
        <w:rPr>
          <w:color w:val="000000"/>
        </w:rPr>
      </w:pPr>
      <w:r w:rsidRPr="0053574C">
        <w:rPr>
          <w:color w:val="000000"/>
        </w:rPr>
        <w:t>Дополнительные инструменты (</w:t>
      </w:r>
      <w:proofErr w:type="spellStart"/>
      <w:r w:rsidRPr="0053574C">
        <w:rPr>
          <w:color w:val="000000"/>
        </w:rPr>
        <w:t>Additional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Tools</w:t>
      </w:r>
      <w:proofErr w:type="spellEnd"/>
      <w:r w:rsidRPr="0053574C">
        <w:rPr>
          <w:color w:val="000000"/>
        </w:rPr>
        <w:t>): сканнер файловых зависимостей, MSI-отладчик и прямой редактор, предназначенный для просмотра структуры проекта в виде таблицы.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В качестве скриптового языка для создания инсталляторов выступает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>, имеющий сходство с языком C и позволяющий создавать пользовательские действия (</w:t>
      </w:r>
      <w:proofErr w:type="spellStart"/>
      <w:r w:rsidRPr="0053574C">
        <w:rPr>
          <w:color w:val="000000"/>
        </w:rPr>
        <w:t>Custom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Actions</w:t>
      </w:r>
      <w:proofErr w:type="spellEnd"/>
      <w:r w:rsidRPr="0053574C">
        <w:rPr>
          <w:color w:val="000000"/>
        </w:rPr>
        <w:t xml:space="preserve">). Тем самым, скрипты помогают при вызове </w:t>
      </w:r>
      <w:proofErr w:type="spellStart"/>
      <w:r w:rsidRPr="0053574C">
        <w:rPr>
          <w:color w:val="000000"/>
        </w:rPr>
        <w:t>dll</w:t>
      </w:r>
      <w:proofErr w:type="spellEnd"/>
      <w:r w:rsidRPr="0053574C">
        <w:rPr>
          <w:color w:val="000000"/>
        </w:rPr>
        <w:t xml:space="preserve">-библиотек, запуске приложений, </w:t>
      </w:r>
      <w:proofErr w:type="spellStart"/>
      <w:r w:rsidRPr="0053574C">
        <w:rPr>
          <w:color w:val="000000"/>
        </w:rPr>
        <w:t>VBScript</w:t>
      </w:r>
      <w:proofErr w:type="spellEnd"/>
      <w:r w:rsidRPr="0053574C">
        <w:rPr>
          <w:color w:val="000000"/>
        </w:rPr>
        <w:t xml:space="preserve">-, </w:t>
      </w:r>
      <w:proofErr w:type="spellStart"/>
      <w:r w:rsidRPr="0053574C">
        <w:rPr>
          <w:color w:val="000000"/>
        </w:rPr>
        <w:t>Jscript</w:t>
      </w:r>
      <w:proofErr w:type="spellEnd"/>
      <w:r w:rsidRPr="0053574C">
        <w:rPr>
          <w:color w:val="000000"/>
        </w:rPr>
        <w:t xml:space="preserve">-, </w:t>
      </w:r>
      <w:proofErr w:type="spellStart"/>
      <w:r w:rsidRPr="0053574C">
        <w:rPr>
          <w:color w:val="000000"/>
        </w:rPr>
        <w:t>InstallScript</w:t>
      </w:r>
      <w:proofErr w:type="spellEnd"/>
      <w:r w:rsidRPr="0053574C">
        <w:rPr>
          <w:color w:val="000000"/>
        </w:rPr>
        <w:t>- скриптов и мн. др.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lastRenderedPageBreak/>
        <w:t xml:space="preserve">Для правки кода в </w:t>
      </w:r>
      <w:proofErr w:type="spellStart"/>
      <w:r w:rsidRPr="0053574C">
        <w:rPr>
          <w:color w:val="000000"/>
        </w:rPr>
        <w:t>InstallShield</w:t>
      </w:r>
      <w:proofErr w:type="spellEnd"/>
      <w:r w:rsidRPr="0053574C">
        <w:rPr>
          <w:color w:val="000000"/>
        </w:rPr>
        <w:t xml:space="preserve"> используется редактор с подсветкой синтаксиса и </w:t>
      </w:r>
      <w:proofErr w:type="spellStart"/>
      <w:r w:rsidRPr="0053574C">
        <w:rPr>
          <w:color w:val="000000"/>
        </w:rPr>
        <w:t>автодополнением</w:t>
      </w:r>
      <w:proofErr w:type="spellEnd"/>
      <w:r w:rsidRPr="0053574C">
        <w:rPr>
          <w:color w:val="000000"/>
        </w:rPr>
        <w:t>. Кроме того, для создания действий может использоваться мастер пользовательских действий (</w:t>
      </w:r>
      <w:proofErr w:type="spellStart"/>
      <w:r w:rsidRPr="0053574C">
        <w:rPr>
          <w:color w:val="000000"/>
        </w:rPr>
        <w:t>Custom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Action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Wizard</w:t>
      </w:r>
      <w:proofErr w:type="spellEnd"/>
      <w:r w:rsidRPr="0053574C">
        <w:rPr>
          <w:color w:val="000000"/>
        </w:rPr>
        <w:t>).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Бесспорно, </w:t>
      </w:r>
      <w:proofErr w:type="spellStart"/>
      <w:r w:rsidRPr="0053574C">
        <w:rPr>
          <w:color w:val="000000"/>
        </w:rPr>
        <w:t>InstallShield</w:t>
      </w:r>
      <w:proofErr w:type="spellEnd"/>
      <w:r w:rsidRPr="0053574C">
        <w:rPr>
          <w:color w:val="000000"/>
        </w:rPr>
        <w:t xml:space="preserve"> является одним из лидирующих продуктов на рынке инсталляционных комплексов. Его наиболее сильная сторона заключается в гибкости, что позволяет создавать многочисленные типы инсталляторов для развертывания на компьютере или сервере, с поддержкой сценариев. От домашнего использования может отпугнуть достаточно высокая цена лицензии для каждой из редакций, начиная с </w:t>
      </w:r>
      <w:proofErr w:type="spellStart"/>
      <w:r w:rsidRPr="0053574C">
        <w:rPr>
          <w:color w:val="000000"/>
        </w:rPr>
        <w:t>InstallShield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Express</w:t>
      </w:r>
      <w:proofErr w:type="spellEnd"/>
      <w:r w:rsidRPr="0053574C">
        <w:rPr>
          <w:color w:val="000000"/>
        </w:rPr>
        <w:t xml:space="preserve"> ($649).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Setup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Factory</w:t>
      </w:r>
      <w:proofErr w:type="spellEnd"/>
    </w:p>
    <w:p w:rsidR="00370F4C" w:rsidRPr="0053574C" w:rsidRDefault="007B1B25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hyperlink r:id="rId86" w:history="1">
        <w:r w:rsidR="00370F4C" w:rsidRPr="0053574C">
          <w:rPr>
            <w:rStyle w:val="a4"/>
            <w:color w:val="892C87"/>
          </w:rPr>
          <w:t>Домашняя страница</w:t>
        </w:r>
      </w:hyperlink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87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"http://www.ixbt.com/soft/images/installers-3/image3_th.png"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"http://www.ixbt.com/soft/images/installers-3/image3_th.png"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"http://www.ixbt.com/soft/images/installers-3/image3_th.png"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39" type="#_x0000_t75" alt="Графический интерфейс Setup Factory" style="width:387.75pt;height:267.75pt" o:button="t">
              <v:imagedata r:id="rId88" r:href="rId89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Компания </w:t>
      </w:r>
      <w:proofErr w:type="spellStart"/>
      <w:r w:rsidRPr="0053574C">
        <w:rPr>
          <w:color w:val="000000"/>
        </w:rPr>
        <w:t>Indigo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Rose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Software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Design</w:t>
      </w:r>
      <w:proofErr w:type="spellEnd"/>
      <w:r w:rsidRPr="0053574C">
        <w:rPr>
          <w:color w:val="000000"/>
        </w:rPr>
        <w:t xml:space="preserve"> выпускает продукты для разработки, начиная с 1991 года. Среди них — MSI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TrueUpdate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Patch</w:t>
      </w:r>
      <w:proofErr w:type="spellEnd"/>
      <w:r w:rsidRPr="0053574C">
        <w:rPr>
          <w:color w:val="000000"/>
        </w:rPr>
        <w:t xml:space="preserve"> и смежные решения.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 — еще один комплекс, позволяющий создавать полнофункциональные скриптовые инсталляторы — но, в отличие от MSI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, независимые от MSI. При этом полученный дистрибутив может быть запущен под любой версией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>, начиная с XP. Доступны альтернативные варианты распространения — установка с CD- или DVD-носителя, веб-инсталлятор с возможностью скачивания зависимостей. Поддерживаются форматы компрессии LZMA/LZMA2 и файлы размером более 2 ГБ.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Инсталляционная среда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 использует простой, гибкий и мощный скриптовый язык, основанный на языке LUA. Это позволяет задействовать условия, функции, переменные, таблицы и другие средства при написании сценария.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Для создания инсталлятора предусмотрен традиционный пошаговый мастер. Он состоит из следующих этапов работы с проектом: заполнение общей информации об инсталляторе, выбор архитектуры, расположения файлов, стиля и темы оформления, языков установки, состав библиотек.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Как вариант, можно сразу же перейти к самостоятельной настройке проекта установщика, для этих задач предоставляется простой интерфейс редактора. В левой колонке окна приложения доступен список задач, он разбит на секции: файлы, настройки, визуальные опции, действия, ресурсы и деинсталляция.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lastRenderedPageBreak/>
        <w:t xml:space="preserve">Управление скриптами осуществляется через секцию </w:t>
      </w:r>
      <w:proofErr w:type="spellStart"/>
      <w:r w:rsidRPr="0053574C">
        <w:rPr>
          <w:color w:val="000000"/>
        </w:rPr>
        <w:t>Actions</w:t>
      </w:r>
      <w:proofErr w:type="spellEnd"/>
      <w:r w:rsidRPr="0053574C">
        <w:rPr>
          <w:color w:val="000000"/>
        </w:rPr>
        <w:t>. Все действия делятся на несколько этапов, в хронологическом порядке: запуск, процесс установки и возникновение ошибок на данном этапе, окончание установки и завершение работы.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Для составления действий (</w:t>
      </w:r>
      <w:proofErr w:type="spellStart"/>
      <w:r w:rsidRPr="0053574C">
        <w:rPr>
          <w:color w:val="000000"/>
        </w:rPr>
        <w:t>actions</w:t>
      </w:r>
      <w:proofErr w:type="spellEnd"/>
      <w:r w:rsidRPr="0053574C">
        <w:rPr>
          <w:color w:val="000000"/>
        </w:rPr>
        <w:t xml:space="preserve">), пользователям предоставлены надстройки </w:t>
      </w:r>
      <w:proofErr w:type="spellStart"/>
      <w:r w:rsidRPr="0053574C">
        <w:rPr>
          <w:color w:val="000000"/>
        </w:rPr>
        <w:t>Action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Wizard</w:t>
      </w:r>
      <w:proofErr w:type="spellEnd"/>
      <w:r w:rsidRPr="0053574C">
        <w:rPr>
          <w:color w:val="000000"/>
        </w:rPr>
        <w:t xml:space="preserve"> и </w:t>
      </w:r>
      <w:proofErr w:type="spellStart"/>
      <w:r w:rsidRPr="0053574C">
        <w:rPr>
          <w:color w:val="000000"/>
        </w:rPr>
        <w:t>Code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Wizard</w:t>
      </w:r>
      <w:proofErr w:type="spellEnd"/>
      <w:r w:rsidRPr="0053574C">
        <w:rPr>
          <w:color w:val="000000"/>
        </w:rPr>
        <w:t xml:space="preserve">. Всего доступно около 360 скриптов, при этом, каждое действие тщательно задокументировано в хорошо структурированной справке. Параллельно с этим, основная работа с кодом ведется в окне редактора. Подсветка кода и нумерация строк в наличии, для проверки сценария на ошибки можно использовать встроенные средства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>.</w:t>
      </w:r>
    </w:p>
    <w:p w:rsidR="00370F4C" w:rsidRPr="0053574C" w:rsidRDefault="007B1B25" w:rsidP="00370F4C">
      <w:pPr>
        <w:pStyle w:val="a5"/>
        <w:shd w:val="clear" w:color="auto" w:fill="FFFFFF"/>
        <w:spacing w:before="0" w:after="0"/>
        <w:jc w:val="center"/>
        <w:rPr>
          <w:color w:val="000000"/>
        </w:rPr>
      </w:pPr>
      <w:hyperlink r:id="rId90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"http://www.ixbt.com/soft/images/installers-3/image4_th.png"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"http://www.ixbt.com/soft/images/installers-3/image4_th.png"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"http://www.ixbt.com/soft/images/installers-3/image4_th.png"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40" type="#_x0000_t75" alt="Мастер настройки действий" style="width:323.25pt;height:222.75pt" o:button="t">
              <v:imagedata r:id="rId91" r:href="rId92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Функциональность инсталлятора расширяется за счет ресурсов. В соответствующем разделе </w:t>
      </w:r>
      <w:proofErr w:type="spellStart"/>
      <w:r w:rsidRPr="0053574C">
        <w:rPr>
          <w:color w:val="000000"/>
        </w:rPr>
        <w:t>Resources</w:t>
      </w:r>
      <w:proofErr w:type="spellEnd"/>
      <w:r w:rsidRPr="0053574C">
        <w:rPr>
          <w:color w:val="000000"/>
        </w:rPr>
        <w:t xml:space="preserve"> можно указать зависимости (.NET,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Basic</w:t>
      </w:r>
      <w:proofErr w:type="spellEnd"/>
      <w:r w:rsidRPr="0053574C">
        <w:rPr>
          <w:color w:val="000000"/>
        </w:rPr>
        <w:t xml:space="preserve">, DCOM, JET, MDAC,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C++ и пр.), установить глобальные функции и подключить плагины для работы с буфером обмена, архивами, FTP. Кроме того, на форуме разработчика выложены дополнительные расширения.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Удобство редактора проектов заметно при работе с локализациями: можно не только добавить язык интерфейса, но также импортировать или экспортировать данные в XML. Каждый аспект инсталлятора поддается настройке и доступен в режиме </w:t>
      </w:r>
      <w:proofErr w:type="spellStart"/>
      <w:r w:rsidRPr="0053574C">
        <w:rPr>
          <w:color w:val="000000"/>
        </w:rPr>
        <w:t>предосмотра</w:t>
      </w:r>
      <w:proofErr w:type="spellEnd"/>
      <w:r w:rsidRPr="0053574C">
        <w:rPr>
          <w:color w:val="000000"/>
        </w:rPr>
        <w:t>: диалоги, подписи к кнопкам, форматирование текста, шрифты и мн. др. Внешний вид меняется с помощью предустановленных тем. Причем используются не только «родные» стили (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7,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8 и др.), но и различные </w:t>
      </w:r>
      <w:proofErr w:type="spellStart"/>
      <w:r w:rsidRPr="0053574C">
        <w:rPr>
          <w:color w:val="000000"/>
        </w:rPr>
        <w:t>MSStyles</w:t>
      </w:r>
      <w:proofErr w:type="spellEnd"/>
      <w:r w:rsidRPr="0053574C">
        <w:rPr>
          <w:color w:val="000000"/>
        </w:rPr>
        <w:t>-модификации, которые можно скачать отдельно.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Напоследок стоит отметить такой аспект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>, как безопасность. Установка может быть ограничена с помощью серийного номера, все ключи хранятся в MD5-хэше. Во время инсталляции производится проверка безопасности данных, срока годности дистрибутива.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Factory</w:t>
      </w:r>
      <w:proofErr w:type="spellEnd"/>
      <w:r w:rsidRPr="0053574C">
        <w:rPr>
          <w:color w:val="000000"/>
        </w:rPr>
        <w:t xml:space="preserve"> позволяет задействовать широкие скриптовые возможности языка LUA. Все действия отлично документированы, пользователь может использовать мастер настройки на различных этапах работы, начиная созданием и заканчивая публикацией проекта. Функциональность инсталлятора может быть расширена благодаря дополнениям. Тщательно настраивается интерфейс установщика, удобна работа с локализациями.</w:t>
      </w: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lastRenderedPageBreak/>
        <w:t>SetupBuilder</w:t>
      </w:r>
      <w:proofErr w:type="spellEnd"/>
    </w:p>
    <w:p w:rsidR="00370F4C" w:rsidRPr="0053574C" w:rsidRDefault="007B1B25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hyperlink r:id="rId93" w:history="1">
        <w:r w:rsidR="00370F4C" w:rsidRPr="0053574C">
          <w:rPr>
            <w:rStyle w:val="a4"/>
            <w:color w:val="892C87"/>
          </w:rPr>
          <w:t>Домашняя страница</w:t>
        </w:r>
      </w:hyperlink>
    </w:p>
    <w:p w:rsidR="00370F4C" w:rsidRPr="0053574C" w:rsidRDefault="007B1B25" w:rsidP="00370F4C">
      <w:pPr>
        <w:shd w:val="clear" w:color="auto" w:fill="FFFFFF"/>
        <w:jc w:val="both"/>
        <w:rPr>
          <w:color w:val="000000"/>
        </w:rPr>
      </w:pPr>
      <w:hyperlink r:id="rId94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"http://www.ixbt.com/soft/images/installers-3/image5_th.png"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"http://www.ixbt.com/soft/images/installers-3/image5_th.png"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"http://www.ixbt.com/soft/images/installers-3/image5_th.png"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41" type="#_x0000_t75" alt="Редактор проектов SetupBuilder" style="width:450pt;height:259.5pt" o:button="t">
              <v:imagedata r:id="rId95" r:href="rId96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относится к инструментам для быстрой разработки и настройки приложений. С его помощью можно создавать скриптовые инсталляторы с компактным ядром размером в 160 КБ. Это могут быть веб-, CD/DVD-дистрибутивы, работающие под любой ОС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9.x и выше. Среди ключевых особенностей </w:t>
      </w: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значится сертифицированная поддержка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8 и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Server</w:t>
      </w:r>
      <w:proofErr w:type="spellEnd"/>
      <w:r w:rsidRPr="0053574C">
        <w:rPr>
          <w:color w:val="000000"/>
        </w:rPr>
        <w:t xml:space="preserve"> 2012 — что гарантирует совместимость и корректность установки.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>Следует отметить, что есть две редакции приложения на выбор: для разработчиков (</w:t>
      </w:r>
      <w:proofErr w:type="spellStart"/>
      <w:r w:rsidRPr="0053574C">
        <w:rPr>
          <w:color w:val="000000"/>
        </w:rPr>
        <w:t>Developer</w:t>
      </w:r>
      <w:proofErr w:type="spellEnd"/>
      <w:r w:rsidRPr="0053574C">
        <w:rPr>
          <w:color w:val="000000"/>
        </w:rPr>
        <w:t>) и профессиональная версия (</w:t>
      </w:r>
      <w:proofErr w:type="spellStart"/>
      <w:r w:rsidRPr="0053574C">
        <w:rPr>
          <w:color w:val="000000"/>
        </w:rPr>
        <w:t>Professional</w:t>
      </w:r>
      <w:proofErr w:type="spellEnd"/>
      <w:r w:rsidRPr="0053574C">
        <w:rPr>
          <w:color w:val="000000"/>
        </w:rPr>
        <w:t>). Перечень возможностей существенно</w:t>
      </w:r>
      <w:r w:rsidRPr="0053574C">
        <w:rPr>
          <w:rStyle w:val="apple-converted-space"/>
          <w:color w:val="000000"/>
        </w:rPr>
        <w:t> </w:t>
      </w:r>
      <w:hyperlink r:id="rId97" w:history="1">
        <w:r w:rsidRPr="0053574C">
          <w:rPr>
            <w:rStyle w:val="a4"/>
            <w:color w:val="892C87"/>
          </w:rPr>
          <w:t>отличается</w:t>
        </w:r>
      </w:hyperlink>
      <w:r w:rsidRPr="0053574C">
        <w:rPr>
          <w:rStyle w:val="apple-converted-space"/>
          <w:color w:val="000000"/>
        </w:rPr>
        <w:t> </w:t>
      </w:r>
      <w:r w:rsidRPr="0053574C">
        <w:rPr>
          <w:color w:val="000000"/>
        </w:rPr>
        <w:t xml:space="preserve">между этими редакциями, с той особенностью, что более функциональна </w:t>
      </w: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Developer</w:t>
      </w:r>
      <w:proofErr w:type="spellEnd"/>
      <w:r w:rsidRPr="0053574C">
        <w:rPr>
          <w:color w:val="000000"/>
        </w:rPr>
        <w:t>. Она включает в себя графический редактор диалогов, отладчик, компилятор, генератор обновлений и прочие компоненты.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Создавая проект с нуля, можно воспользоваться мастером, однако он, по сути, мало что решает. Редактор проектов состоит из следующих разделов: </w:t>
      </w:r>
      <w:proofErr w:type="spellStart"/>
      <w:r w:rsidRPr="0053574C">
        <w:rPr>
          <w:color w:val="000000"/>
        </w:rPr>
        <w:t>Project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Definition</w:t>
      </w:r>
      <w:proofErr w:type="spellEnd"/>
      <w:r w:rsidRPr="0053574C">
        <w:rPr>
          <w:color w:val="000000"/>
        </w:rPr>
        <w:t xml:space="preserve"> (Свойства проекта), </w:t>
      </w:r>
      <w:proofErr w:type="spellStart"/>
      <w:r w:rsidRPr="0053574C">
        <w:rPr>
          <w:color w:val="000000"/>
        </w:rPr>
        <w:t>Installation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Details</w:t>
      </w:r>
      <w:proofErr w:type="spellEnd"/>
      <w:r w:rsidRPr="0053574C">
        <w:rPr>
          <w:color w:val="000000"/>
        </w:rPr>
        <w:t xml:space="preserve"> (Установки),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Appearance</w:t>
      </w:r>
      <w:proofErr w:type="spellEnd"/>
      <w:r w:rsidRPr="0053574C">
        <w:rPr>
          <w:color w:val="000000"/>
        </w:rPr>
        <w:t xml:space="preserve"> (Внешний вид), </w:t>
      </w: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Requirements</w:t>
      </w:r>
      <w:proofErr w:type="spellEnd"/>
      <w:r w:rsidRPr="0053574C">
        <w:rPr>
          <w:color w:val="000000"/>
        </w:rPr>
        <w:t xml:space="preserve"> (Зависимости) и </w:t>
      </w:r>
      <w:proofErr w:type="spellStart"/>
      <w:r w:rsidRPr="0053574C">
        <w:rPr>
          <w:color w:val="000000"/>
        </w:rPr>
        <w:t>Script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Logic</w:t>
      </w:r>
      <w:proofErr w:type="spellEnd"/>
      <w:r w:rsidRPr="0053574C">
        <w:rPr>
          <w:color w:val="000000"/>
        </w:rPr>
        <w:t xml:space="preserve"> (Сценарий).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Project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Definition</w:t>
      </w:r>
      <w:proofErr w:type="spellEnd"/>
      <w:r w:rsidRPr="0053574C">
        <w:rPr>
          <w:color w:val="000000"/>
        </w:rPr>
        <w:t xml:space="preserve"> — настройка общей информации, переменных, профилей установки. Следует отметить подраздел </w:t>
      </w:r>
      <w:proofErr w:type="spellStart"/>
      <w:r w:rsidRPr="0053574C">
        <w:rPr>
          <w:color w:val="000000"/>
        </w:rPr>
        <w:t>Web-deployment</w:t>
      </w:r>
      <w:proofErr w:type="spellEnd"/>
      <w:r w:rsidRPr="0053574C">
        <w:rPr>
          <w:color w:val="000000"/>
        </w:rPr>
        <w:t xml:space="preserve"> (Веб-развертывание), где можно активировать функции веб-обновления или веб-инсталляции продукта. Также, один проект может включать в себя несколько версий приложения (</w:t>
      </w:r>
      <w:proofErr w:type="spellStart"/>
      <w:r w:rsidRPr="0053574C">
        <w:rPr>
          <w:color w:val="000000"/>
        </w:rPr>
        <w:t>Releases</w:t>
      </w:r>
      <w:proofErr w:type="spellEnd"/>
      <w:r w:rsidRPr="0053574C">
        <w:rPr>
          <w:color w:val="000000"/>
        </w:rPr>
        <w:t>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Installation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Details</w:t>
      </w:r>
      <w:proofErr w:type="spellEnd"/>
      <w:r w:rsidRPr="0053574C">
        <w:rPr>
          <w:color w:val="000000"/>
        </w:rPr>
        <w:t xml:space="preserve"> — определение содержимого инсталлятора, включая файлы, папки, ключи реестра, сервисы, драйверы, переменные окружения и прочие элементы.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Appearance</w:t>
      </w:r>
      <w:proofErr w:type="spellEnd"/>
      <w:r w:rsidRPr="0053574C">
        <w:rPr>
          <w:color w:val="000000"/>
        </w:rPr>
        <w:t xml:space="preserve"> — настройка оформления. Для определения внешнего вида инсталлятора — включая диалоги, текстовое содержание, кнопки, поля и т. д. — используется визуальный редактор. Прочие настройки, такие как локализация и стиль инсталлятора, указываются отдельно в настройках проекта (</w:t>
      </w:r>
      <w:proofErr w:type="spellStart"/>
      <w:r w:rsidRPr="0053574C">
        <w:rPr>
          <w:color w:val="000000"/>
        </w:rPr>
        <w:t>Project</w:t>
      </w:r>
      <w:proofErr w:type="spellEnd"/>
      <w:r w:rsidRPr="0053574C">
        <w:rPr>
          <w:color w:val="000000"/>
        </w:rPr>
        <w:t xml:space="preserve"> — </w:t>
      </w:r>
      <w:proofErr w:type="spellStart"/>
      <w:r w:rsidRPr="0053574C">
        <w:rPr>
          <w:color w:val="000000"/>
        </w:rPr>
        <w:t>Settings</w:t>
      </w:r>
      <w:proofErr w:type="spellEnd"/>
      <w:r w:rsidRPr="0053574C">
        <w:rPr>
          <w:color w:val="000000"/>
        </w:rPr>
        <w:t>).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Setup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Requirements</w:t>
      </w:r>
      <w:proofErr w:type="spellEnd"/>
      <w:r w:rsidRPr="0053574C">
        <w:rPr>
          <w:color w:val="000000"/>
        </w:rPr>
        <w:t xml:space="preserve"> — проверка зависимостей, прав доступа, системных и прочих файлов.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Script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Logic</w:t>
      </w:r>
      <w:proofErr w:type="spellEnd"/>
      <w:r w:rsidRPr="0053574C">
        <w:rPr>
          <w:color w:val="000000"/>
        </w:rPr>
        <w:t xml:space="preserve"> — доступ к сценарию инсталлятора. Для работы со скриптами используется собственная IDE-среда, также имеется встроенный визуальный </w:t>
      </w:r>
      <w:proofErr w:type="spellStart"/>
      <w:r w:rsidRPr="0053574C">
        <w:rPr>
          <w:color w:val="000000"/>
        </w:rPr>
        <w:t>дебаггер</w:t>
      </w:r>
      <w:proofErr w:type="spellEnd"/>
      <w:r w:rsidRPr="0053574C">
        <w:rPr>
          <w:color w:val="000000"/>
        </w:rPr>
        <w:t xml:space="preserve">. В </w:t>
      </w: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задействован скриптовый язык </w:t>
      </w:r>
      <w:proofErr w:type="spellStart"/>
      <w:r w:rsidRPr="0053574C">
        <w:rPr>
          <w:color w:val="000000"/>
        </w:rPr>
        <w:t>SetupScript</w:t>
      </w:r>
      <w:proofErr w:type="spellEnd"/>
      <w:r w:rsidRPr="0053574C">
        <w:rPr>
          <w:color w:val="000000"/>
        </w:rPr>
        <w:t xml:space="preserve">, и, в случае с редакцией </w:t>
      </w:r>
      <w:proofErr w:type="spellStart"/>
      <w:r w:rsidRPr="0053574C">
        <w:rPr>
          <w:color w:val="000000"/>
        </w:rPr>
        <w:t>Developer</w:t>
      </w:r>
      <w:proofErr w:type="spellEnd"/>
      <w:r w:rsidRPr="0053574C">
        <w:rPr>
          <w:color w:val="000000"/>
        </w:rPr>
        <w:t xml:space="preserve">, прилагается около 500 предустановленных функций. Кроме использования </w:t>
      </w:r>
      <w:proofErr w:type="spellStart"/>
      <w:r w:rsidRPr="0053574C">
        <w:rPr>
          <w:color w:val="000000"/>
        </w:rPr>
        <w:t>SetupScript</w:t>
      </w:r>
      <w:proofErr w:type="spellEnd"/>
      <w:r w:rsidRPr="0053574C">
        <w:rPr>
          <w:color w:val="000000"/>
        </w:rPr>
        <w:t xml:space="preserve">, во </w:t>
      </w:r>
      <w:r w:rsidRPr="0053574C">
        <w:rPr>
          <w:color w:val="000000"/>
        </w:rPr>
        <w:lastRenderedPageBreak/>
        <w:t xml:space="preserve">время установки можно обратиться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API или подключить необходимые DLL-библиотеки.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За безопасность отвечает функция </w:t>
      </w:r>
      <w:proofErr w:type="spellStart"/>
      <w:r w:rsidRPr="0053574C">
        <w:rPr>
          <w:color w:val="000000"/>
        </w:rPr>
        <w:t>SetupProtect</w:t>
      </w:r>
      <w:proofErr w:type="spellEnd"/>
      <w:r w:rsidRPr="0053574C">
        <w:rPr>
          <w:color w:val="000000"/>
        </w:rPr>
        <w:t xml:space="preserve">, доступная в </w:t>
      </w: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Developer</w:t>
      </w:r>
      <w:proofErr w:type="spellEnd"/>
      <w:r w:rsidRPr="0053574C">
        <w:rPr>
          <w:color w:val="000000"/>
        </w:rPr>
        <w:t>. Она позволяет использовать серийные номера и ключи подписки на определенный период работы. В дополнение, доступна цифровая подпись дистрибутива.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 xml:space="preserve">. </w:t>
      </w:r>
      <w:proofErr w:type="spellStart"/>
      <w:r w:rsidRPr="0053574C">
        <w:rPr>
          <w:color w:val="000000"/>
        </w:rPr>
        <w:t>SetupBuilder</w:t>
      </w:r>
      <w:proofErr w:type="spellEnd"/>
      <w:r w:rsidRPr="0053574C">
        <w:rPr>
          <w:color w:val="000000"/>
        </w:rPr>
        <w:t xml:space="preserve"> позволяет создавать инсталляторы, веб-инсталляторы и обновления, используя скрипты и возможности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API. Из наиболее примечательных сторон данного комплекса — тесная поддержка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, визуальные редактирование и отладка проекта, </w:t>
      </w:r>
      <w:proofErr w:type="spellStart"/>
      <w:r w:rsidRPr="0053574C">
        <w:rPr>
          <w:color w:val="000000"/>
        </w:rPr>
        <w:t>многоязычность</w:t>
      </w:r>
      <w:proofErr w:type="spellEnd"/>
      <w:r w:rsidRPr="0053574C">
        <w:rPr>
          <w:color w:val="000000"/>
        </w:rPr>
        <w:t xml:space="preserve"> и защита от несанкционированного использования.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Pr="0053574C" w:rsidRDefault="00370F4C" w:rsidP="00370F4C">
      <w:pPr>
        <w:pStyle w:val="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574C">
        <w:rPr>
          <w:rFonts w:ascii="Times New Roman" w:hAnsi="Times New Roman" w:cs="Times New Roman"/>
          <w:color w:val="000000"/>
          <w:sz w:val="24"/>
          <w:szCs w:val="24"/>
        </w:rPr>
        <w:t>Installer</w:t>
      </w:r>
      <w:proofErr w:type="spellEnd"/>
      <w:r w:rsidRPr="0053574C">
        <w:rPr>
          <w:rFonts w:ascii="Times New Roman" w:hAnsi="Times New Roman" w:cs="Times New Roman"/>
          <w:color w:val="000000"/>
          <w:sz w:val="24"/>
          <w:szCs w:val="24"/>
        </w:rPr>
        <w:t xml:space="preserve"> 2014</w:t>
      </w:r>
    </w:p>
    <w:p w:rsidR="00370F4C" w:rsidRPr="0053574C" w:rsidRDefault="007B1B25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hyperlink r:id="rId98" w:history="1">
        <w:r w:rsidR="00370F4C" w:rsidRPr="0053574C">
          <w:rPr>
            <w:rStyle w:val="a4"/>
            <w:color w:val="892C87"/>
          </w:rPr>
          <w:t>Домашняя страница</w:t>
        </w:r>
      </w:hyperlink>
    </w:p>
    <w:p w:rsidR="00370F4C" w:rsidRPr="0053574C" w:rsidRDefault="007B1B25" w:rsidP="00370F4C">
      <w:pPr>
        <w:shd w:val="clear" w:color="auto" w:fill="FFFFFF"/>
        <w:jc w:val="center"/>
        <w:rPr>
          <w:color w:val="000000"/>
        </w:rPr>
      </w:pPr>
      <w:hyperlink r:id="rId99" w:history="1">
        <w:r w:rsidR="00370F4C" w:rsidRPr="0053574C">
          <w:rPr>
            <w:color w:val="892C87"/>
          </w:rPr>
          <w:fldChar w:fldCharType="begin"/>
        </w:r>
        <w:r w:rsidR="00370F4C" w:rsidRPr="0053574C">
          <w:rPr>
            <w:color w:val="892C87"/>
          </w:rPr>
          <w:instrText xml:space="preserve"> INCLUDEPICTURE "http://www.ixbt.com/soft/images/installers-3/image6_th.png" \* MERGEFORMATINET </w:instrText>
        </w:r>
        <w:r w:rsidR="00370F4C" w:rsidRPr="0053574C">
          <w:rPr>
            <w:color w:val="892C87"/>
          </w:rPr>
          <w:fldChar w:fldCharType="separate"/>
        </w:r>
        <w:r w:rsidR="00FB2B65">
          <w:rPr>
            <w:color w:val="892C87"/>
          </w:rPr>
          <w:fldChar w:fldCharType="begin"/>
        </w:r>
        <w:r w:rsidR="00FB2B65">
          <w:rPr>
            <w:color w:val="892C87"/>
          </w:rPr>
          <w:instrText xml:space="preserve"> INCLUDEPICTURE  "http://www.ixbt.com/soft/images/installers-3/image6_th.png" \* MERGEFORMATINET </w:instrText>
        </w:r>
        <w:r w:rsidR="00FB2B65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"http://www.ixbt.com/soft/images/installers-3/image6_th.png"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3F7EE2">
          <w:rPr>
            <w:color w:val="892C87"/>
          </w:rPr>
          <w:pict>
            <v:shape id="_x0000_i1042" type="#_x0000_t75" alt="Настройка диалогов инсталлятора в Visual Installer" style="width:450pt;height:339.75pt" o:button="t">
              <v:imagedata r:id="rId100" r:href="rId101"/>
            </v:shape>
          </w:pict>
        </w:r>
        <w:r>
          <w:rPr>
            <w:color w:val="892C87"/>
          </w:rPr>
          <w:fldChar w:fldCharType="end"/>
        </w:r>
        <w:r w:rsidR="00FB2B65">
          <w:rPr>
            <w:color w:val="892C87"/>
          </w:rPr>
          <w:fldChar w:fldCharType="end"/>
        </w:r>
        <w:r w:rsidR="00370F4C" w:rsidRPr="0053574C">
          <w:rPr>
            <w:color w:val="892C87"/>
          </w:rPr>
          <w:fldChar w:fldCharType="end"/>
        </w:r>
      </w:hyperlink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— комплекс для создания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>-инсталляторов в визуальном режиме и при поддержке сценариев. Создаваемые дистрибутивы могут распространяться на CD/DVD-, USB-носителях и через интернет, в виде самораспаковывающихся архивов.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Есть две версии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— стандартная и профессиональная. В последнем случае, в состав дополнительно включены менеджер проектов и </w:t>
      </w:r>
      <w:proofErr w:type="spellStart"/>
      <w:r w:rsidRPr="0053574C">
        <w:rPr>
          <w:color w:val="000000"/>
        </w:rPr>
        <w:t>SamLogic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Selector</w:t>
      </w:r>
      <w:proofErr w:type="spellEnd"/>
      <w:r w:rsidRPr="0053574C">
        <w:rPr>
          <w:color w:val="000000"/>
        </w:rPr>
        <w:t xml:space="preserve"> — утилита для определения системных зависимостей при запуске. Кроме того, профессиональная версия позволяет работать с 64-битными приложениями и предполагает работу со сценариями.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Вначале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предлагает указать формат распространения дистрибутива и установить базовые настройки. Как вариант, можно импортировать в программу имеющиеся проекты из сред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Studio</w:t>
      </w:r>
      <w:proofErr w:type="spellEnd"/>
      <w:r w:rsidRPr="0053574C">
        <w:rPr>
          <w:color w:val="000000"/>
        </w:rPr>
        <w:t xml:space="preserve"> / </w:t>
      </w: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Basic</w:t>
      </w:r>
      <w:proofErr w:type="spellEnd"/>
      <w:r w:rsidRPr="0053574C">
        <w:rPr>
          <w:color w:val="000000"/>
        </w:rPr>
        <w:t xml:space="preserve"> и продолжить работу, основываясь на существующем проекте.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Далее работа осуществляется непосредственно в редакторе. В нижней его части доступны вкладки для навигации между разделами. В разделах </w:t>
      </w:r>
      <w:proofErr w:type="spellStart"/>
      <w:r w:rsidRPr="0053574C">
        <w:rPr>
          <w:color w:val="000000"/>
        </w:rPr>
        <w:t>File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list</w:t>
      </w:r>
      <w:proofErr w:type="spellEnd"/>
      <w:r w:rsidRPr="0053574C">
        <w:rPr>
          <w:color w:val="000000"/>
        </w:rPr>
        <w:t xml:space="preserve">, </w:t>
      </w:r>
      <w:proofErr w:type="spellStart"/>
      <w:r w:rsidRPr="0053574C">
        <w:rPr>
          <w:color w:val="000000"/>
        </w:rPr>
        <w:t>Registry</w:t>
      </w:r>
      <w:proofErr w:type="spellEnd"/>
      <w:r w:rsidRPr="0053574C">
        <w:rPr>
          <w:color w:val="000000"/>
        </w:rPr>
        <w:t xml:space="preserve">, INI </w:t>
      </w:r>
      <w:proofErr w:type="spellStart"/>
      <w:r w:rsidRPr="0053574C">
        <w:rPr>
          <w:color w:val="000000"/>
        </w:rPr>
        <w:t>Files</w:t>
      </w:r>
      <w:proofErr w:type="spellEnd"/>
      <w:r w:rsidRPr="0053574C">
        <w:rPr>
          <w:color w:val="000000"/>
        </w:rPr>
        <w:t xml:space="preserve"> и </w:t>
      </w:r>
      <w:proofErr w:type="spellStart"/>
      <w:r w:rsidRPr="0053574C">
        <w:rPr>
          <w:color w:val="000000"/>
        </w:rPr>
        <w:t>Components</w:t>
      </w:r>
      <w:proofErr w:type="spellEnd"/>
      <w:r w:rsidRPr="0053574C">
        <w:rPr>
          <w:color w:val="000000"/>
        </w:rPr>
        <w:t xml:space="preserve"> определяется структура инсталлятора, включая файлы, директории, ключи реестра и другие компоненты. Отдельно можно выделить визуальную составляющую. Так, </w:t>
      </w:r>
      <w:r w:rsidRPr="0053574C">
        <w:rPr>
          <w:color w:val="000000"/>
        </w:rPr>
        <w:lastRenderedPageBreak/>
        <w:t xml:space="preserve">при настройке мастера установки предоставляется выбор диалогов (вкладка </w:t>
      </w:r>
      <w:proofErr w:type="spellStart"/>
      <w:r w:rsidRPr="0053574C">
        <w:rPr>
          <w:color w:val="000000"/>
        </w:rPr>
        <w:t>Dialog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Boxes</w:t>
      </w:r>
      <w:proofErr w:type="spellEnd"/>
      <w:r w:rsidRPr="0053574C">
        <w:rPr>
          <w:color w:val="000000"/>
        </w:rPr>
        <w:t xml:space="preserve">): ввод ключа лицензии, выбор компонентов, текст лицензии и т. д. Дизайн установщика определяется в соответствующей вкладке </w:t>
      </w:r>
      <w:proofErr w:type="spellStart"/>
      <w:r w:rsidRPr="0053574C">
        <w:rPr>
          <w:color w:val="000000"/>
        </w:rPr>
        <w:t>Design</w:t>
      </w:r>
      <w:proofErr w:type="spellEnd"/>
      <w:r w:rsidRPr="0053574C">
        <w:rPr>
          <w:color w:val="000000"/>
        </w:rPr>
        <w:t>: это цвет, фон, шрифты, изображения и звук.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Дополнительные опции инсталлятора доступны в разделе меню </w:t>
      </w:r>
      <w:proofErr w:type="spellStart"/>
      <w:r w:rsidRPr="0053574C">
        <w:rPr>
          <w:color w:val="000000"/>
        </w:rPr>
        <w:t>Specials</w:t>
      </w:r>
      <w:proofErr w:type="spellEnd"/>
      <w:r w:rsidRPr="0053574C">
        <w:rPr>
          <w:color w:val="000000"/>
        </w:rPr>
        <w:t>. Здесь можно указать зависимости (версия операционной системы и .</w:t>
      </w:r>
      <w:proofErr w:type="spellStart"/>
      <w:r w:rsidRPr="0053574C">
        <w:rPr>
          <w:color w:val="000000"/>
        </w:rPr>
        <w:t>Net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Framework</w:t>
      </w:r>
      <w:proofErr w:type="spellEnd"/>
      <w:r w:rsidRPr="0053574C">
        <w:rPr>
          <w:color w:val="000000"/>
        </w:rPr>
        <w:t>), без которых установка будет невозможна. Также доступны такие опции инсталлятора как тихая установка, цифровая подпись и парольная защита.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proofErr w:type="spellStart"/>
      <w:r w:rsidRPr="0053574C">
        <w:rPr>
          <w:color w:val="000000"/>
        </w:rPr>
        <w:t>Visual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Installer</w:t>
      </w:r>
      <w:proofErr w:type="spellEnd"/>
      <w:r w:rsidRPr="0053574C">
        <w:rPr>
          <w:color w:val="000000"/>
        </w:rPr>
        <w:t xml:space="preserve"> предусматривает создание многоязычных дистрибутивов. Управлять локализациями, по сравнению с другими инсталляционными комплексами, не очень удобно: все файлы хранятся в LNG-формате во внешнем файле, который необходимо редактировать вручную в текстовом редакторе.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Сценарии, доступные в </w:t>
      </w:r>
      <w:proofErr w:type="spellStart"/>
      <w:r w:rsidRPr="0053574C">
        <w:rPr>
          <w:color w:val="000000"/>
        </w:rPr>
        <w:t>Pro</w:t>
      </w:r>
      <w:proofErr w:type="spellEnd"/>
      <w:r w:rsidRPr="0053574C">
        <w:rPr>
          <w:color w:val="000000"/>
        </w:rPr>
        <w:t xml:space="preserve">-версии, могут быть задействованы перед установкой и после ее завершения. Скриптовый язык позволяет использовать переменные и команды, описанные в справочнике, управлять процессом создания файлов, папок, ярлыков, других компонентов, запускать внешние MSI- и прочие программы. Для редактирования сценариев используется простой редактор с поддержкой </w:t>
      </w:r>
      <w:proofErr w:type="spellStart"/>
      <w:r w:rsidRPr="0053574C">
        <w:rPr>
          <w:color w:val="000000"/>
        </w:rPr>
        <w:t>автодополнения</w:t>
      </w:r>
      <w:proofErr w:type="spellEnd"/>
      <w:r w:rsidRPr="0053574C">
        <w:rPr>
          <w:color w:val="000000"/>
        </w:rPr>
        <w:t xml:space="preserve"> </w:t>
      </w:r>
      <w:proofErr w:type="spellStart"/>
      <w:r w:rsidRPr="0053574C">
        <w:rPr>
          <w:color w:val="000000"/>
        </w:rPr>
        <w:t>IntelliSense</w:t>
      </w:r>
      <w:proofErr w:type="spellEnd"/>
      <w:r w:rsidRPr="0053574C">
        <w:rPr>
          <w:color w:val="000000"/>
        </w:rPr>
        <w:t>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color w:val="000000"/>
        </w:rPr>
        <w:t xml:space="preserve">Напоследок, нужно отметить следующий момент: в диалогах некорректно отображается кодировка и не все активные кнопки срабатывают при нажатии. Данная проблема наблюдается в </w:t>
      </w:r>
      <w:proofErr w:type="spellStart"/>
      <w:r w:rsidRPr="0053574C">
        <w:rPr>
          <w:color w:val="000000"/>
        </w:rPr>
        <w:t>Windows</w:t>
      </w:r>
      <w:proofErr w:type="spellEnd"/>
      <w:r w:rsidRPr="0053574C">
        <w:rPr>
          <w:color w:val="000000"/>
        </w:rPr>
        <w:t xml:space="preserve"> 8.</w:t>
      </w:r>
    </w:p>
    <w:p w:rsidR="00370F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53574C">
        <w:rPr>
          <w:b/>
          <w:bCs/>
          <w:color w:val="000000"/>
        </w:rPr>
        <w:t>Резюме</w:t>
      </w:r>
      <w:r w:rsidRPr="0053574C">
        <w:rPr>
          <w:color w:val="000000"/>
        </w:rPr>
        <w:t>. Достаточно простой и несколько устаревший инсталляционный комплекс, где, тем не менее, доступны сценарии и визуальный редактор проектов. Все настройки осуществляются на основе заготовок, изменить порядок установки нельзя.</w:t>
      </w:r>
    </w:p>
    <w:p w:rsidR="00370F4C" w:rsidRPr="0053574C" w:rsidRDefault="00370F4C" w:rsidP="00370F4C">
      <w:pPr>
        <w:pStyle w:val="a5"/>
        <w:shd w:val="clear" w:color="auto" w:fill="FFFFFF"/>
        <w:spacing w:before="0" w:after="0"/>
        <w:ind w:firstLine="708"/>
        <w:jc w:val="both"/>
        <w:rPr>
          <w:color w:val="000000"/>
        </w:rPr>
      </w:pPr>
    </w:p>
    <w:p w:rsidR="00370F4C" w:rsidRDefault="00370F4C" w:rsidP="00370F4C">
      <w:pPr>
        <w:pStyle w:val="a5"/>
        <w:spacing w:before="0" w:after="0"/>
        <w:ind w:firstLine="567"/>
        <w:jc w:val="both"/>
        <w:rPr>
          <w:color w:val="000000"/>
        </w:rPr>
        <w:sectPr w:rsidR="00370F4C">
          <w:footerReference w:type="default" r:id="rId102"/>
          <w:pgSz w:w="11906" w:h="16838"/>
          <w:pgMar w:top="1134" w:right="850" w:bottom="1134" w:left="1701" w:header="720" w:footer="708" w:gutter="0"/>
          <w:cols w:space="720"/>
          <w:titlePg/>
          <w:docGrid w:linePitch="360"/>
        </w:sectPr>
      </w:pPr>
    </w:p>
    <w:p w:rsidR="00370F4C" w:rsidRPr="00370F4C" w:rsidRDefault="00370F4C" w:rsidP="00370F4C">
      <w:pPr>
        <w:pStyle w:val="a5"/>
        <w:spacing w:before="0" w:after="0"/>
        <w:ind w:left="-426" w:hanging="141"/>
        <w:jc w:val="both"/>
        <w:rPr>
          <w:color w:val="000000"/>
        </w:rPr>
        <w:sectPr w:rsidR="00370F4C" w:rsidRPr="00370F4C" w:rsidSect="00691166">
          <w:pgSz w:w="16838" w:h="11906" w:orient="landscape"/>
          <w:pgMar w:top="1701" w:right="1134" w:bottom="850" w:left="1134" w:header="720" w:footer="708" w:gutter="0"/>
          <w:cols w:space="720"/>
          <w:titlePg/>
          <w:docGrid w:linePitch="360"/>
        </w:sectPr>
      </w:pPr>
      <w:r>
        <w:rPr>
          <w:b/>
          <w:b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10029825" cy="5486400"/>
            <wp:effectExtent l="0" t="0" r="9525" b="0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F4C" w:rsidRPr="00FF45B1" w:rsidRDefault="00370F4C"/>
    <w:sectPr w:rsidR="00370F4C" w:rsidRPr="00FF45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B25" w:rsidRDefault="007B1B25">
      <w:r>
        <w:separator/>
      </w:r>
    </w:p>
  </w:endnote>
  <w:endnote w:type="continuationSeparator" w:id="0">
    <w:p w:rsidR="007B1B25" w:rsidRDefault="007B1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6F74" w:rsidRPr="007170E3" w:rsidRDefault="007B1B25">
    <w:pPr>
      <w:pStyle w:val="aa"/>
      <w:ind w:right="360"/>
      <w:rPr>
        <w:lang w:val="en-US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0.75pt;margin-top:.05pt;width:12pt;height:13.75pt;z-index:251659264;mso-wrap-distance-left:0;mso-wrap-distance-right:0;mso-position-horizontal-relative:page" stroked="f">
          <v:fill opacity="0" color2="black"/>
          <v:textbox style="mso-next-textbox:#_x0000_s2049" inset="0,0,0,0">
            <w:txbxContent>
              <w:p w:rsidR="00A06F74" w:rsidRDefault="008D4A39">
                <w:pPr>
                  <w:pStyle w:val="aa"/>
                </w:pPr>
                <w:r>
                  <w:rPr>
                    <w:rStyle w:val="a9"/>
                  </w:rPr>
                  <w:fldChar w:fldCharType="begin"/>
                </w:r>
                <w:r>
                  <w:rPr>
                    <w:rStyle w:val="a9"/>
                  </w:rPr>
                  <w:instrText xml:space="preserve"> PAGE </w:instrText>
                </w:r>
                <w:r>
                  <w:rPr>
                    <w:rStyle w:val="a9"/>
                  </w:rPr>
                  <w:fldChar w:fldCharType="separate"/>
                </w:r>
                <w:r w:rsidR="00CD2438">
                  <w:rPr>
                    <w:rStyle w:val="a9"/>
                    <w:noProof/>
                  </w:rPr>
                  <w:t>20</w:t>
                </w:r>
                <w:r>
                  <w:rPr>
                    <w:rStyle w:val="a9"/>
                  </w:rPr>
                  <w:fldChar w:fldCharType="end"/>
                </w:r>
              </w:p>
            </w:txbxContent>
          </v:textbox>
          <w10:wrap type="square" side="largest" anchorx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B25" w:rsidRDefault="007B1B25">
      <w:r>
        <w:separator/>
      </w:r>
    </w:p>
  </w:footnote>
  <w:footnote w:type="continuationSeparator" w:id="0">
    <w:p w:rsidR="007B1B25" w:rsidRDefault="007B1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00000006"/>
    <w:multiLevelType w:val="singleLevel"/>
    <w:tmpl w:val="00000006"/>
    <w:lvl w:ilvl="0">
      <w:start w:val="1"/>
      <w:numFmt w:val="bullet"/>
      <w:lvlText w:val=""/>
      <w:lvlJc w:val="left"/>
      <w:pPr>
        <w:tabs>
          <w:tab w:val="num" w:pos="0"/>
        </w:tabs>
        <w:ind w:left="436" w:hanging="360"/>
      </w:pPr>
      <w:rPr>
        <w:rFonts w:ascii="Symbol" w:hAnsi="Symbol" w:cs="Symbol" w:hint="default"/>
        <w:color w:val="252525"/>
        <w:szCs w:val="21"/>
        <w:shd w:val="clear" w:color="auto" w:fill="FFFFFF"/>
      </w:rPr>
    </w:lvl>
  </w:abstractNum>
  <w:abstractNum w:abstractNumId="2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/>
      </w:rPr>
    </w:lvl>
  </w:abstractNum>
  <w:abstractNum w:abstractNumId="3" w15:restartNumberingAfterBreak="0">
    <w:nsid w:val="06384BE4"/>
    <w:multiLevelType w:val="multilevel"/>
    <w:tmpl w:val="4A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5427E"/>
    <w:multiLevelType w:val="multilevel"/>
    <w:tmpl w:val="D3E8281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9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95" w:hanging="1800"/>
      </w:pPr>
      <w:rPr>
        <w:rFonts w:hint="default"/>
      </w:rPr>
    </w:lvl>
  </w:abstractNum>
  <w:abstractNum w:abstractNumId="5" w15:restartNumberingAfterBreak="0">
    <w:nsid w:val="223B6639"/>
    <w:multiLevelType w:val="multilevel"/>
    <w:tmpl w:val="C52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03853"/>
    <w:multiLevelType w:val="multilevel"/>
    <w:tmpl w:val="078CE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E03735"/>
    <w:multiLevelType w:val="hybridMultilevel"/>
    <w:tmpl w:val="5B30D3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84996"/>
    <w:multiLevelType w:val="multilevel"/>
    <w:tmpl w:val="D3E8281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9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95" w:hanging="1800"/>
      </w:pPr>
      <w:rPr>
        <w:rFonts w:hint="default"/>
      </w:rPr>
    </w:lvl>
  </w:abstractNum>
  <w:abstractNum w:abstractNumId="9" w15:restartNumberingAfterBreak="0">
    <w:nsid w:val="4B304207"/>
    <w:multiLevelType w:val="multilevel"/>
    <w:tmpl w:val="8A9C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035253"/>
    <w:multiLevelType w:val="multilevel"/>
    <w:tmpl w:val="EB1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F52F33"/>
    <w:multiLevelType w:val="multilevel"/>
    <w:tmpl w:val="F9CE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10"/>
  </w:num>
  <w:num w:numId="8">
    <w:abstractNumId w:val="3"/>
  </w:num>
  <w:num w:numId="9">
    <w:abstractNumId w:val="5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994"/>
    <w:rsid w:val="000B7196"/>
    <w:rsid w:val="001E146F"/>
    <w:rsid w:val="00270562"/>
    <w:rsid w:val="003278EA"/>
    <w:rsid w:val="00365E3E"/>
    <w:rsid w:val="00370F4C"/>
    <w:rsid w:val="003F7EE2"/>
    <w:rsid w:val="004044F1"/>
    <w:rsid w:val="00415D38"/>
    <w:rsid w:val="0042430C"/>
    <w:rsid w:val="00442CB6"/>
    <w:rsid w:val="004E4AF1"/>
    <w:rsid w:val="00681DE7"/>
    <w:rsid w:val="006A7768"/>
    <w:rsid w:val="006D55D2"/>
    <w:rsid w:val="00711AB0"/>
    <w:rsid w:val="00765EB9"/>
    <w:rsid w:val="00790994"/>
    <w:rsid w:val="007B1B25"/>
    <w:rsid w:val="00837AE7"/>
    <w:rsid w:val="008D4A39"/>
    <w:rsid w:val="008D5931"/>
    <w:rsid w:val="0090446B"/>
    <w:rsid w:val="00B325EF"/>
    <w:rsid w:val="00C3114C"/>
    <w:rsid w:val="00CD2438"/>
    <w:rsid w:val="00DB23F4"/>
    <w:rsid w:val="00DB4279"/>
    <w:rsid w:val="00E62E81"/>
    <w:rsid w:val="00E95C94"/>
    <w:rsid w:val="00F73624"/>
    <w:rsid w:val="00F8573F"/>
    <w:rsid w:val="00FB2B65"/>
    <w:rsid w:val="00FF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93EE8586-A0BD-49B6-9BBB-D9FB38E0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93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next w:val="a0"/>
    <w:link w:val="20"/>
    <w:qFormat/>
    <w:rsid w:val="008D5931"/>
    <w:pPr>
      <w:spacing w:before="280" w:after="28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370F4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D5931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styleId="a4">
    <w:name w:val="Hyperlink"/>
    <w:uiPriority w:val="99"/>
    <w:rsid w:val="008D5931"/>
    <w:rPr>
      <w:color w:val="0000FF"/>
      <w:u w:val="single"/>
    </w:rPr>
  </w:style>
  <w:style w:type="paragraph" w:styleId="a5">
    <w:name w:val="Normal (Web)"/>
    <w:basedOn w:val="a"/>
    <w:uiPriority w:val="99"/>
    <w:qFormat/>
    <w:rsid w:val="008D5931"/>
    <w:pPr>
      <w:spacing w:before="280" w:after="280"/>
    </w:pPr>
  </w:style>
  <w:style w:type="paragraph" w:styleId="a0">
    <w:name w:val="Body Text"/>
    <w:basedOn w:val="a"/>
    <w:link w:val="a6"/>
    <w:uiPriority w:val="99"/>
    <w:semiHidden/>
    <w:unhideWhenUsed/>
    <w:rsid w:val="008D5931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8D593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List Paragraph"/>
    <w:basedOn w:val="a"/>
    <w:qFormat/>
    <w:rsid w:val="000B7196"/>
    <w:pPr>
      <w:ind w:left="720"/>
      <w:contextualSpacing/>
    </w:pPr>
  </w:style>
  <w:style w:type="paragraph" w:customStyle="1" w:styleId="a8">
    <w:name w:val="Содержимое таблицы"/>
    <w:basedOn w:val="a"/>
    <w:qFormat/>
    <w:rsid w:val="000B7196"/>
    <w:pPr>
      <w:spacing w:line="360" w:lineRule="auto"/>
    </w:pPr>
    <w:rPr>
      <w:rFonts w:eastAsia="Calibri"/>
      <w:kern w:val="1"/>
      <w:szCs w:val="22"/>
    </w:rPr>
  </w:style>
  <w:style w:type="paragraph" w:customStyle="1" w:styleId="Textbody">
    <w:name w:val="Text body"/>
    <w:basedOn w:val="a"/>
    <w:qFormat/>
    <w:rsid w:val="000B7196"/>
    <w:pPr>
      <w:spacing w:after="140" w:line="288" w:lineRule="auto"/>
      <w:textAlignment w:val="baseline"/>
    </w:pPr>
    <w:rPr>
      <w:rFonts w:ascii="Liberation Serif" w:eastAsia="Noto Sans CJK SC Regular" w:hAnsi="Liberation Serif" w:cs="FreeSans"/>
      <w:kern w:val="1"/>
      <w:lang w:bidi="hi-IN"/>
    </w:rPr>
  </w:style>
  <w:style w:type="character" w:customStyle="1" w:styleId="30">
    <w:name w:val="Заголовок 3 Знак"/>
    <w:basedOn w:val="a1"/>
    <w:link w:val="3"/>
    <w:rsid w:val="00370F4C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apple-converted-space">
    <w:name w:val="apple-converted-space"/>
    <w:basedOn w:val="a1"/>
    <w:qFormat/>
    <w:rsid w:val="00370F4C"/>
  </w:style>
  <w:style w:type="character" w:styleId="a9">
    <w:name w:val="page number"/>
    <w:basedOn w:val="a1"/>
    <w:rsid w:val="00370F4C"/>
  </w:style>
  <w:style w:type="paragraph" w:styleId="aa">
    <w:name w:val="footer"/>
    <w:basedOn w:val="a"/>
    <w:link w:val="ab"/>
    <w:uiPriority w:val="99"/>
    <w:rsid w:val="00370F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370F4C"/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ac">
    <w:name w:val="Table Grid"/>
    <w:basedOn w:val="a2"/>
    <w:uiPriority w:val="39"/>
    <w:rsid w:val="004243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qFormat/>
    <w:rsid w:val="009044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90446B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1">
    <w:name w:val="HTML Code"/>
    <w:uiPriority w:val="99"/>
    <w:semiHidden/>
    <w:unhideWhenUsed/>
    <w:rsid w:val="0090446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rsid w:val="0090446B"/>
  </w:style>
  <w:style w:type="paragraph" w:styleId="ad">
    <w:name w:val="header"/>
    <w:basedOn w:val="a"/>
    <w:link w:val="ae"/>
    <w:uiPriority w:val="99"/>
    <w:unhideWhenUsed/>
    <w:rsid w:val="003F7EE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3F7EE2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kymoto.org/products/inno-script-studio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://izpack.org/documentation/" TargetMode="External"/><Relationship Id="rId47" Type="http://schemas.openxmlformats.org/officeDocument/2006/relationships/image" Target="media/image21.png"/><Relationship Id="rId63" Type="http://schemas.openxmlformats.org/officeDocument/2006/relationships/hyperlink" Target="http://www.createinstall.ru/help/compare-installers.html" TargetMode="External"/><Relationship Id="rId68" Type="http://schemas.openxmlformats.org/officeDocument/2006/relationships/image" Target="media/image27.png"/><Relationship Id="rId84" Type="http://schemas.openxmlformats.org/officeDocument/2006/relationships/image" Target="http://www.ixbt.com/soft/images/installers-3/image2_th.png" TargetMode="External"/><Relationship Id="rId89" Type="http://schemas.openxmlformats.org/officeDocument/2006/relationships/image" Target="http://www.ixbt.com/soft/images/installers-3/image3_th.png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hyperlink" Target="https://wiki.debian.org/ru/dpkg" TargetMode="External"/><Relationship Id="rId37" Type="http://schemas.openxmlformats.org/officeDocument/2006/relationships/hyperlink" Target="http://nsis.sourceforge.net/Category:Plugins" TargetMode="External"/><Relationship Id="rId53" Type="http://schemas.openxmlformats.org/officeDocument/2006/relationships/image" Target="media/image23.png"/><Relationship Id="rId58" Type="http://schemas.openxmlformats.org/officeDocument/2006/relationships/hyperlink" Target="http://www.actualinstaller.com/software-updater.html" TargetMode="External"/><Relationship Id="rId74" Type="http://schemas.openxmlformats.org/officeDocument/2006/relationships/image" Target="media/image29.png"/><Relationship Id="rId79" Type="http://schemas.openxmlformats.org/officeDocument/2006/relationships/hyperlink" Target="http://www.ixbt.com/soft/images/installers-3/image1.png" TargetMode="External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hyperlink" Target="http://www.ixbt.com/soft/images/installers-3/image4.png" TargetMode="External"/><Relationship Id="rId95" Type="http://schemas.openxmlformats.org/officeDocument/2006/relationships/image" Target="media/image34.png"/><Relationship Id="rId22" Type="http://schemas.openxmlformats.org/officeDocument/2006/relationships/image" Target="media/image15.png"/><Relationship Id="rId27" Type="http://schemas.openxmlformats.org/officeDocument/2006/relationships/hyperlink" Target="http://www.jrsoftware.org/isdl.php" TargetMode="External"/><Relationship Id="rId43" Type="http://schemas.openxmlformats.org/officeDocument/2006/relationships/hyperlink" Target="http://www.imrantariq.com/blog/wp-content/uploads/2011/01/izpack-installer-guide.pdf" TargetMode="External"/><Relationship Id="rId48" Type="http://schemas.openxmlformats.org/officeDocument/2006/relationships/image" Target="http://www.ixbt.com/soft/images/installers-1/image7_th.png" TargetMode="External"/><Relationship Id="rId64" Type="http://schemas.openxmlformats.org/officeDocument/2006/relationships/hyperlink" Target="http://www.ixbt.com/soft/images/installers-2/image4.png" TargetMode="External"/><Relationship Id="rId69" Type="http://schemas.openxmlformats.org/officeDocument/2006/relationships/image" Target="http://www.ixbt.com/soft/images/installers-2/image5_th.png" TargetMode="External"/><Relationship Id="rId80" Type="http://schemas.openxmlformats.org/officeDocument/2006/relationships/image" Target="media/image30.png"/><Relationship Id="rId85" Type="http://schemas.openxmlformats.org/officeDocument/2006/relationships/hyperlink" Target="http://media.flexerasoftware.com/documents/Datasheet-IS2014-Compare-Editions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://nsis.sourceforge.net/Docs/" TargetMode="External"/><Relationship Id="rId38" Type="http://schemas.openxmlformats.org/officeDocument/2006/relationships/hyperlink" Target="http://coolsoft.altervista.org/en/nsisdialogdesigner" TargetMode="External"/><Relationship Id="rId59" Type="http://schemas.openxmlformats.org/officeDocument/2006/relationships/hyperlink" Target="http://www.ixbt.com/soft/images/installers-2/image3.png" TargetMode="External"/><Relationship Id="rId103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http://www.ixbt.com/soft/images/installers-1/image5.png" TargetMode="External"/><Relationship Id="rId54" Type="http://schemas.openxmlformats.org/officeDocument/2006/relationships/image" Target="http://www.ixbt.com/soft/images/installers-2/image1.png" TargetMode="External"/><Relationship Id="rId62" Type="http://schemas.openxmlformats.org/officeDocument/2006/relationships/hyperlink" Target="http://www.gentee.ru/" TargetMode="External"/><Relationship Id="rId70" Type="http://schemas.openxmlformats.org/officeDocument/2006/relationships/hyperlink" Target="http://www.ixbt.com/soft/images/installers-2/image6.png" TargetMode="External"/><Relationship Id="rId75" Type="http://schemas.openxmlformats.org/officeDocument/2006/relationships/image" Target="http://www.ixbt.com/soft/images/installers-2/image7_th.png" TargetMode="External"/><Relationship Id="rId83" Type="http://schemas.openxmlformats.org/officeDocument/2006/relationships/image" Target="media/image31.png"/><Relationship Id="rId88" Type="http://schemas.openxmlformats.org/officeDocument/2006/relationships/image" Target="media/image32.png"/><Relationship Id="rId91" Type="http://schemas.openxmlformats.org/officeDocument/2006/relationships/image" Target="media/image33.png"/><Relationship Id="rId96" Type="http://schemas.openxmlformats.org/officeDocument/2006/relationships/image" Target="http://www.ixbt.com/soft/images/installers-3/image5_th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abrahabr.ru/post/255807/" TargetMode="External"/><Relationship Id="rId36" Type="http://schemas.openxmlformats.org/officeDocument/2006/relationships/image" Target="http://www.ixbt.com/soft/images/installers-1/image2_th.png" TargetMode="External"/><Relationship Id="rId49" Type="http://schemas.openxmlformats.org/officeDocument/2006/relationships/hyperlink" Target="http://wixtoolset.org/" TargetMode="External"/><Relationship Id="rId57" Type="http://schemas.openxmlformats.org/officeDocument/2006/relationships/image" Target="http://www.ixbt.com/soft/images/installers-2/image2_th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learn.flexerasoftware.com/content/IS-EVAL-InstallShield-Limited-Edition-Visual-Studio" TargetMode="External"/><Relationship Id="rId44" Type="http://schemas.openxmlformats.org/officeDocument/2006/relationships/image" Target="media/image20.png"/><Relationship Id="rId52" Type="http://schemas.openxmlformats.org/officeDocument/2006/relationships/image" Target="http://www.ixbt.com/soft/images/installers-1/image9.png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6.png"/><Relationship Id="rId73" Type="http://schemas.openxmlformats.org/officeDocument/2006/relationships/hyperlink" Target="http://www.ixbt.com/soft/images/installers-2/image7.png" TargetMode="External"/><Relationship Id="rId78" Type="http://schemas.openxmlformats.org/officeDocument/2006/relationships/hyperlink" Target="http://www.flexerasoftware.com/products/installshield/editions.htm" TargetMode="External"/><Relationship Id="rId81" Type="http://schemas.openxmlformats.org/officeDocument/2006/relationships/image" Target="http://www.ixbt.com/soft/images/installers-3/image1_th.png" TargetMode="External"/><Relationship Id="rId86" Type="http://schemas.openxmlformats.org/officeDocument/2006/relationships/hyperlink" Target="http://www.indigorose.com/products/setup-factory/" TargetMode="External"/><Relationship Id="rId94" Type="http://schemas.openxmlformats.org/officeDocument/2006/relationships/hyperlink" Target="http://www.ixbt.com/soft/images/installers-3/image5.png" TargetMode="External"/><Relationship Id="rId99" Type="http://schemas.openxmlformats.org/officeDocument/2006/relationships/hyperlink" Target="http://www.ixbt.com/soft/images/installers-3/image6.png" TargetMode="External"/><Relationship Id="rId101" Type="http://schemas.openxmlformats.org/officeDocument/2006/relationships/image" Target="http://www.ixbt.com/soft/images/installers-3/image6_th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izpack.org/" TargetMode="External"/><Relationship Id="rId34" Type="http://schemas.openxmlformats.org/officeDocument/2006/relationships/hyperlink" Target="http://www.ixbt.com/soft/images/installers-1/image2.png" TargetMode="External"/><Relationship Id="rId50" Type="http://schemas.openxmlformats.org/officeDocument/2006/relationships/hyperlink" Target="http://wixtool.org/" TargetMode="External"/><Relationship Id="rId55" Type="http://schemas.openxmlformats.org/officeDocument/2006/relationships/hyperlink" Target="http://www.ixbt.com/soft/images/installers-2/image2.png" TargetMode="External"/><Relationship Id="rId76" Type="http://schemas.openxmlformats.org/officeDocument/2006/relationships/hyperlink" Target="http://www.tarma.com/support/im9/using/symbols/variables/allvars.htm" TargetMode="External"/><Relationship Id="rId97" Type="http://schemas.openxmlformats.org/officeDocument/2006/relationships/hyperlink" Target="http://www.setupbuilder.com/products_setupbuilder_pro_features.htm" TargetMode="External"/><Relationship Id="rId104" Type="http://schemas.openxmlformats.org/officeDocument/2006/relationships/fontTable" Target="fontTable.xml"/><Relationship Id="rId7" Type="http://schemas.openxmlformats.org/officeDocument/2006/relationships/hyperlink" Target="http://www.remobjects.com/ps.aspx" TargetMode="External"/><Relationship Id="rId71" Type="http://schemas.openxmlformats.org/officeDocument/2006/relationships/image" Target="media/image28.png"/><Relationship Id="rId92" Type="http://schemas.openxmlformats.org/officeDocument/2006/relationships/image" Target="http://www.ixbt.com/soft/images/installers-3/image4_th.p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excelsior-usa.com/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http://www.ixbt.com/soft/images/installers-1/image6.png" TargetMode="External"/><Relationship Id="rId66" Type="http://schemas.openxmlformats.org/officeDocument/2006/relationships/image" Target="http://www.ixbt.com/soft/images/installers-2/image4_th.png" TargetMode="External"/><Relationship Id="rId87" Type="http://schemas.openxmlformats.org/officeDocument/2006/relationships/hyperlink" Target="http://www.ixbt.com/soft/images/installers-3/image3.png" TargetMode="External"/><Relationship Id="rId61" Type="http://schemas.openxmlformats.org/officeDocument/2006/relationships/image" Target="http://www.ixbt.com/soft/images/installers-2/image3_th.png" TargetMode="External"/><Relationship Id="rId82" Type="http://schemas.openxmlformats.org/officeDocument/2006/relationships/hyperlink" Target="http://www.ixbt.com/soft/images/installers-3/image2.pn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://vscode.ru/articles/sozdanie-installyatora-v-visual-studio.html" TargetMode="External"/><Relationship Id="rId35" Type="http://schemas.openxmlformats.org/officeDocument/2006/relationships/image" Target="media/image18.png"/><Relationship Id="rId56" Type="http://schemas.openxmlformats.org/officeDocument/2006/relationships/image" Target="media/image24.png"/><Relationship Id="rId77" Type="http://schemas.openxmlformats.org/officeDocument/2006/relationships/hyperlink" Target="http://www.tarma.com/im9/features.htm" TargetMode="External"/><Relationship Id="rId100" Type="http://schemas.openxmlformats.org/officeDocument/2006/relationships/image" Target="media/image35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http://www.ixbt.com/soft/images/installers-2/image6_th.png" TargetMode="External"/><Relationship Id="rId93" Type="http://schemas.openxmlformats.org/officeDocument/2006/relationships/hyperlink" Target="http://www.setupbuilder.com/products.htm" TargetMode="External"/><Relationship Id="rId98" Type="http://schemas.openxmlformats.org/officeDocument/2006/relationships/hyperlink" Target="http://www.samlogic.net/visual-installer/visual-installer.htm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ixbt.com/soft/installers-1.shtml" TargetMode="External"/><Relationship Id="rId46" Type="http://schemas.openxmlformats.org/officeDocument/2006/relationships/hyperlink" Target="http://www.ixbt.com/soft/images/installers-1/image7.png" TargetMode="External"/><Relationship Id="rId67" Type="http://schemas.openxmlformats.org/officeDocument/2006/relationships/hyperlink" Target="http://www.ixbt.com/soft/images/installers-2/image5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38</Pages>
  <Words>10773</Words>
  <Characters>61412</Characters>
  <Application>Microsoft Office Word</Application>
  <DocSecurity>0</DocSecurity>
  <Lines>511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2017-05-29T23:40:00Z</dcterms:created>
  <dcterms:modified xsi:type="dcterms:W3CDTF">2017-06-07T16:16:00Z</dcterms:modified>
</cp:coreProperties>
</file>